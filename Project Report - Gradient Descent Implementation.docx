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CB263" w14:textId="13ED65EE" w:rsidR="00B7137F" w:rsidRDefault="00424586" w:rsidP="00D00BB9">
      <w:pPr>
        <w:jc w:val="center"/>
        <w:rPr>
          <w:b/>
          <w:bCs/>
          <w:sz w:val="32"/>
          <w:szCs w:val="32"/>
          <w:u w:val="single"/>
        </w:rPr>
      </w:pPr>
      <w:r w:rsidRPr="00D00BB9">
        <w:rPr>
          <w:b/>
          <w:bCs/>
          <w:sz w:val="32"/>
          <w:szCs w:val="32"/>
          <w:u w:val="single"/>
        </w:rPr>
        <w:t xml:space="preserve">Implementation </w:t>
      </w:r>
      <w:r w:rsidR="00A83B77" w:rsidRPr="00D00BB9">
        <w:rPr>
          <w:b/>
          <w:bCs/>
          <w:sz w:val="32"/>
          <w:szCs w:val="32"/>
          <w:u w:val="single"/>
        </w:rPr>
        <w:t>of</w:t>
      </w:r>
      <w:r w:rsidRPr="00D00BB9">
        <w:rPr>
          <w:b/>
          <w:bCs/>
          <w:sz w:val="32"/>
          <w:szCs w:val="32"/>
          <w:u w:val="single"/>
        </w:rPr>
        <w:t xml:space="preserve"> Linear </w:t>
      </w:r>
      <w:r w:rsidR="00A83B77" w:rsidRPr="00D00BB9">
        <w:rPr>
          <w:b/>
          <w:bCs/>
          <w:sz w:val="32"/>
          <w:szCs w:val="32"/>
          <w:u w:val="single"/>
        </w:rPr>
        <w:t>and</w:t>
      </w:r>
      <w:r w:rsidRPr="00D00BB9">
        <w:rPr>
          <w:b/>
          <w:bCs/>
          <w:sz w:val="32"/>
          <w:szCs w:val="32"/>
          <w:u w:val="single"/>
        </w:rPr>
        <w:t xml:space="preserve"> Logistic Regression Using Gradient Descent Algorithm </w:t>
      </w:r>
    </w:p>
    <w:p w14:paraId="15595D2B" w14:textId="2057ED20" w:rsidR="006C26F4" w:rsidRPr="006C26F4" w:rsidRDefault="006C26F4" w:rsidP="006C26F4">
      <w:pPr>
        <w:rPr>
          <w:sz w:val="32"/>
          <w:szCs w:val="32"/>
        </w:rPr>
      </w:pPr>
    </w:p>
    <w:p w14:paraId="671E387A" w14:textId="334C1AD0" w:rsidR="00571926" w:rsidRPr="00282F4E" w:rsidRDefault="00282F4E" w:rsidP="006C26F4">
      <w:pPr>
        <w:rPr>
          <w:b/>
          <w:bCs/>
          <w:u w:val="single"/>
        </w:rPr>
      </w:pPr>
      <w:r w:rsidRPr="00282F4E">
        <w:rPr>
          <w:b/>
          <w:bCs/>
          <w:u w:val="single"/>
        </w:rPr>
        <w:t xml:space="preserve">Dataset </w:t>
      </w:r>
      <w:r w:rsidR="00903275">
        <w:rPr>
          <w:b/>
          <w:bCs/>
          <w:u w:val="single"/>
        </w:rPr>
        <w:t>d</w:t>
      </w:r>
      <w:r w:rsidRPr="00282F4E">
        <w:rPr>
          <w:b/>
          <w:bCs/>
          <w:u w:val="single"/>
        </w:rPr>
        <w:t>escription</w:t>
      </w:r>
      <w:r w:rsidR="00B55FD7">
        <w:rPr>
          <w:b/>
          <w:bCs/>
          <w:u w:val="single"/>
        </w:rPr>
        <w:t xml:space="preserve"> and </w:t>
      </w:r>
      <w:r w:rsidR="00903275">
        <w:rPr>
          <w:b/>
          <w:bCs/>
          <w:u w:val="single"/>
        </w:rPr>
        <w:t>g</w:t>
      </w:r>
      <w:r w:rsidR="00B55FD7">
        <w:rPr>
          <w:b/>
          <w:bCs/>
          <w:u w:val="single"/>
        </w:rPr>
        <w:t>oal</w:t>
      </w:r>
      <w:r w:rsidRPr="00282F4E">
        <w:rPr>
          <w:b/>
          <w:bCs/>
          <w:u w:val="single"/>
        </w:rPr>
        <w:t>:</w:t>
      </w:r>
    </w:p>
    <w:p w14:paraId="52ACE4B2" w14:textId="77777777" w:rsidR="008F0AE1" w:rsidRDefault="000F0980" w:rsidP="007A5626">
      <w:pPr>
        <w:jc w:val="both"/>
      </w:pPr>
      <w:r>
        <w:t xml:space="preserve">The given data set contains information on </w:t>
      </w:r>
      <w:r w:rsidR="00270BBD" w:rsidRPr="00282F4E">
        <w:t>SGEMM GPU Kernel Performance</w:t>
      </w:r>
      <w:r>
        <w:t xml:space="preserve"> </w:t>
      </w:r>
      <w:r w:rsidR="007A5626">
        <w:t>which captures the running time of a matrix-matrix product</w:t>
      </w:r>
      <w:r w:rsidR="00971433">
        <w:t xml:space="preserve"> operation. </w:t>
      </w:r>
      <w:r w:rsidR="00B55FD7">
        <w:t>The goal of the project is to implement linear and logistic regression on the given dataset using gradient descent algorithm with batch update</w:t>
      </w:r>
      <w:r w:rsidR="001E6481">
        <w:t>, predict the average GPU run time, r</w:t>
      </w:r>
      <w:r w:rsidR="008343A6">
        <w:t>eport the optimal parameter values</w:t>
      </w:r>
      <w:r w:rsidR="00D8620E">
        <w:t>,</w:t>
      </w:r>
      <w:r w:rsidR="001E6481">
        <w:t xml:space="preserve"> and perform feature selection</w:t>
      </w:r>
      <w:r w:rsidR="007A6BD5">
        <w:t xml:space="preserve"> to get the best model</w:t>
      </w:r>
      <w:r w:rsidR="001E6481">
        <w:t xml:space="preserve">. </w:t>
      </w:r>
      <w:r w:rsidR="00B55FD7">
        <w:t xml:space="preserve"> </w:t>
      </w:r>
      <w:r w:rsidR="004831BC">
        <w:t>The dataset information can be viewed and downloaded at UCI</w:t>
      </w:r>
      <w:r w:rsidR="00B55FD7">
        <w:t xml:space="preserve"> </w:t>
      </w:r>
      <w:r w:rsidR="004831BC">
        <w:t>Machine learning repository</w:t>
      </w:r>
      <w:r w:rsidR="008F0AE1">
        <w:t>.</w:t>
      </w:r>
    </w:p>
    <w:p w14:paraId="56880380" w14:textId="4DCE5E2D" w:rsidR="00CE0E6E" w:rsidRDefault="00743BC7" w:rsidP="007A5626">
      <w:pPr>
        <w:jc w:val="both"/>
      </w:pPr>
      <w:hyperlink r:id="rId10" w:history="1">
        <w:r w:rsidR="00B55FD7" w:rsidRPr="00AB535A">
          <w:rPr>
            <w:rStyle w:val="Hyperlink"/>
          </w:rPr>
          <w:t>https://archive.ics.uci.edu/ml/datasets/SGEMM+GPU+kernel+performance</w:t>
        </w:r>
      </w:hyperlink>
      <w:r w:rsidR="00B55FD7">
        <w:t>.</w:t>
      </w:r>
      <w:r w:rsidR="00CA2056">
        <w:t xml:space="preserve"> </w:t>
      </w:r>
    </w:p>
    <w:p w14:paraId="4DFF8903" w14:textId="77777777" w:rsidR="00CE0E6E" w:rsidRDefault="00CE0E6E" w:rsidP="007A5626">
      <w:pPr>
        <w:jc w:val="both"/>
      </w:pPr>
    </w:p>
    <w:p w14:paraId="6DB845A0" w14:textId="3AFB191F" w:rsidR="00270BBD" w:rsidRDefault="00F04F54" w:rsidP="007A5626">
      <w:pPr>
        <w:jc w:val="both"/>
      </w:pPr>
      <w:r>
        <w:t xml:space="preserve">On quick examination, </w:t>
      </w:r>
      <w:r w:rsidR="009511F6">
        <w:t>the following</w:t>
      </w:r>
      <w:r w:rsidR="003F5E12">
        <w:t xml:space="preserve"> characteristics </w:t>
      </w:r>
      <w:r w:rsidR="00A54848">
        <w:t>are</w:t>
      </w:r>
      <w:r w:rsidR="003F5E12">
        <w:t xml:space="preserve"> observed from the dataset.</w:t>
      </w:r>
      <w:r w:rsidR="008E04E4">
        <w:tab/>
      </w:r>
    </w:p>
    <w:p w14:paraId="090AD782" w14:textId="3321C2DA" w:rsidR="009534A4" w:rsidRDefault="009534A4" w:rsidP="002B2CC6">
      <w:pPr>
        <w:pStyle w:val="ListParagraph"/>
        <w:numPr>
          <w:ilvl w:val="0"/>
          <w:numId w:val="24"/>
        </w:numPr>
        <w:jc w:val="both"/>
      </w:pPr>
      <w:r>
        <w:t>There are 18 columns and 241600 rows</w:t>
      </w:r>
    </w:p>
    <w:p w14:paraId="313CE5A3" w14:textId="236C36FD" w:rsidR="009534A4" w:rsidRDefault="009534A4" w:rsidP="002B2CC6">
      <w:pPr>
        <w:pStyle w:val="ListParagraph"/>
        <w:numPr>
          <w:ilvl w:val="0"/>
          <w:numId w:val="24"/>
        </w:numPr>
        <w:jc w:val="both"/>
      </w:pPr>
      <w:r>
        <w:t>There are no missing values</w:t>
      </w:r>
    </w:p>
    <w:p w14:paraId="09863D43" w14:textId="55F2F14F" w:rsidR="009534A4" w:rsidRDefault="001E6481" w:rsidP="002B2CC6">
      <w:pPr>
        <w:pStyle w:val="ListParagraph"/>
        <w:numPr>
          <w:ilvl w:val="0"/>
          <w:numId w:val="24"/>
        </w:numPr>
        <w:jc w:val="both"/>
      </w:pPr>
      <w:r>
        <w:t xml:space="preserve">The target variable for the model is average of the </w:t>
      </w:r>
      <w:r w:rsidR="00CA7124">
        <w:t>four GPU run times</w:t>
      </w:r>
    </w:p>
    <w:p w14:paraId="64204242" w14:textId="7FDA99BA" w:rsidR="004A5C93" w:rsidRDefault="004A5C93" w:rsidP="002B2CC6">
      <w:pPr>
        <w:pStyle w:val="ListParagraph"/>
        <w:numPr>
          <w:ilvl w:val="0"/>
          <w:numId w:val="24"/>
        </w:numPr>
        <w:jc w:val="both"/>
      </w:pPr>
      <w:r>
        <w:t xml:space="preserve">The independent variables are not highly correlated. Hence there is no necessity to drop any variables from the model. </w:t>
      </w:r>
    </w:p>
    <w:p w14:paraId="00485F33" w14:textId="2463FD06" w:rsidR="0041503A" w:rsidRDefault="0041503A" w:rsidP="002B2CC6">
      <w:pPr>
        <w:pStyle w:val="ListParagraph"/>
        <w:numPr>
          <w:ilvl w:val="0"/>
          <w:numId w:val="24"/>
        </w:numPr>
        <w:jc w:val="both"/>
      </w:pPr>
      <w:r>
        <w:t>The</w:t>
      </w:r>
      <w:r w:rsidR="00403F15">
        <w:t xml:space="preserve">re are few </w:t>
      </w:r>
      <w:r>
        <w:t>outliers</w:t>
      </w:r>
      <w:r w:rsidR="00403F15">
        <w:t xml:space="preserve"> present</w:t>
      </w:r>
      <w:r w:rsidR="001E6707">
        <w:t>, and they need to be removed</w:t>
      </w:r>
      <w:r w:rsidR="0054168E">
        <w:t xml:space="preserve"> before running regression</w:t>
      </w:r>
      <w:r w:rsidR="001329FE">
        <w:t xml:space="preserve"> and feature selection</w:t>
      </w:r>
      <w:r w:rsidR="00403F15">
        <w:t>.</w:t>
      </w:r>
      <w:r>
        <w:t xml:space="preserve"> </w:t>
      </w:r>
    </w:p>
    <w:p w14:paraId="5575CB66" w14:textId="77777777" w:rsidR="004A5C93" w:rsidRDefault="004A5C93" w:rsidP="004A5C93">
      <w:pPr>
        <w:pStyle w:val="ListParagraph"/>
        <w:jc w:val="both"/>
      </w:pPr>
    </w:p>
    <w:p w14:paraId="3B355AB9" w14:textId="39571DF6" w:rsidR="00332D80" w:rsidRPr="00332D80" w:rsidRDefault="00332D80" w:rsidP="00332D80">
      <w:pPr>
        <w:jc w:val="both"/>
        <w:rPr>
          <w:b/>
          <w:bCs/>
          <w:u w:val="single"/>
        </w:rPr>
      </w:pPr>
      <w:r w:rsidRPr="00332D80">
        <w:rPr>
          <w:b/>
          <w:bCs/>
          <w:u w:val="single"/>
        </w:rPr>
        <w:t>Assumptions</w:t>
      </w:r>
      <w:r>
        <w:rPr>
          <w:b/>
          <w:bCs/>
          <w:u w:val="single"/>
        </w:rPr>
        <w:t xml:space="preserve"> and</w:t>
      </w:r>
      <w:r w:rsidR="004373F3">
        <w:rPr>
          <w:b/>
          <w:bCs/>
          <w:u w:val="single"/>
        </w:rPr>
        <w:t xml:space="preserve"> initial</w:t>
      </w:r>
      <w:r>
        <w:rPr>
          <w:b/>
          <w:bCs/>
          <w:u w:val="single"/>
        </w:rPr>
        <w:t xml:space="preserve"> </w:t>
      </w:r>
      <w:r w:rsidR="00833262">
        <w:rPr>
          <w:b/>
          <w:bCs/>
          <w:u w:val="single"/>
        </w:rPr>
        <w:t>dataset preparation</w:t>
      </w:r>
      <w:r w:rsidRPr="00332D80">
        <w:rPr>
          <w:b/>
          <w:bCs/>
          <w:u w:val="single"/>
        </w:rPr>
        <w:t>:</w:t>
      </w:r>
    </w:p>
    <w:p w14:paraId="740EB4CA" w14:textId="675758C5" w:rsidR="00CA7124" w:rsidRDefault="00332D80" w:rsidP="007A5626">
      <w:pPr>
        <w:jc w:val="both"/>
      </w:pPr>
      <w:r>
        <w:t xml:space="preserve">The following assumptions and initial operations </w:t>
      </w:r>
      <w:r w:rsidR="00056A3B">
        <w:t>are</w:t>
      </w:r>
      <w:r>
        <w:t xml:space="preserve"> made on the dataset for the implementation of linear and logistic regression</w:t>
      </w:r>
      <w:r w:rsidR="00056A3B">
        <w:t>.</w:t>
      </w:r>
    </w:p>
    <w:p w14:paraId="34F6E857" w14:textId="2C82BB53" w:rsidR="00FF721D" w:rsidRDefault="00FF721D" w:rsidP="00A5400C">
      <w:pPr>
        <w:pStyle w:val="ListParagraph"/>
        <w:numPr>
          <w:ilvl w:val="0"/>
          <w:numId w:val="25"/>
        </w:numPr>
        <w:jc w:val="both"/>
      </w:pPr>
      <w:r>
        <w:t>The columns 1-10 and 15-18 are considered continuous and columns 11-14 are considered categorical</w:t>
      </w:r>
      <w:r w:rsidR="00997DF3">
        <w:t xml:space="preserve"> dummy variables</w:t>
      </w:r>
      <w:r>
        <w:t>.</w:t>
      </w:r>
    </w:p>
    <w:p w14:paraId="558D53FB" w14:textId="24426278" w:rsidR="00FF721D" w:rsidRDefault="00FF721D" w:rsidP="00A5400C">
      <w:pPr>
        <w:pStyle w:val="ListParagraph"/>
        <w:numPr>
          <w:ilvl w:val="0"/>
          <w:numId w:val="25"/>
        </w:numPr>
        <w:jc w:val="both"/>
      </w:pPr>
      <w:r w:rsidRPr="007F0F97">
        <w:rPr>
          <w:rFonts w:cstheme="minorHAnsi"/>
        </w:rPr>
        <w:t xml:space="preserve">STRM interacts with MDIMA, STRN interacts with NDIMB, </w:t>
      </w:r>
      <w:r w:rsidR="007F0F97" w:rsidRPr="007F0F97">
        <w:rPr>
          <w:rFonts w:cstheme="minorHAnsi"/>
        </w:rPr>
        <w:t>SA interacts with MWG</w:t>
      </w:r>
      <w:r w:rsidR="007F0F97">
        <w:rPr>
          <w:rFonts w:cstheme="minorHAnsi"/>
        </w:rPr>
        <w:t>,</w:t>
      </w:r>
      <w:r w:rsidR="007F0F97" w:rsidRPr="007F0F97">
        <w:rPr>
          <w:rFonts w:cstheme="minorHAnsi"/>
        </w:rPr>
        <w:t xml:space="preserve"> and SB interacts with </w:t>
      </w:r>
      <w:r w:rsidR="007F0F97">
        <w:rPr>
          <w:rFonts w:cstheme="minorHAnsi"/>
        </w:rPr>
        <w:t>NWG</w:t>
      </w:r>
    </w:p>
    <w:p w14:paraId="46EAFE6E" w14:textId="78642546" w:rsidR="008A0D39" w:rsidRDefault="008A0D39" w:rsidP="00A5400C">
      <w:pPr>
        <w:pStyle w:val="ListParagraph"/>
        <w:numPr>
          <w:ilvl w:val="0"/>
          <w:numId w:val="25"/>
        </w:numPr>
        <w:jc w:val="both"/>
      </w:pPr>
      <w:r>
        <w:t>The average of columns 15-18 is calculated as target variable and a new data</w:t>
      </w:r>
      <w:r w:rsidR="00EB5E92">
        <w:t xml:space="preserve">set </w:t>
      </w:r>
      <w:r>
        <w:t xml:space="preserve">has been created with 15 columns and 241600 rows. </w:t>
      </w:r>
    </w:p>
    <w:p w14:paraId="2315E714" w14:textId="4DC55BF6" w:rsidR="008A0D39" w:rsidRDefault="008A0D39" w:rsidP="00A5400C">
      <w:pPr>
        <w:pStyle w:val="ListParagraph"/>
        <w:numPr>
          <w:ilvl w:val="0"/>
          <w:numId w:val="25"/>
        </w:numPr>
        <w:jc w:val="both"/>
      </w:pPr>
      <w:r>
        <w:t xml:space="preserve">Scaling has been performed on </w:t>
      </w:r>
      <w:r w:rsidR="00EB5E92">
        <w:t xml:space="preserve">new </w:t>
      </w:r>
      <w:r>
        <w:t xml:space="preserve">dataset for </w:t>
      </w:r>
      <w:r w:rsidR="00EB5E92">
        <w:t>columns 1-10</w:t>
      </w:r>
      <w:r w:rsidR="00981155">
        <w:t xml:space="preserve"> by subtracting the minimum and dividing by range</w:t>
      </w:r>
      <w:r w:rsidR="00EB5E92">
        <w:t>.</w:t>
      </w:r>
    </w:p>
    <w:p w14:paraId="5979245C" w14:textId="10F02321" w:rsidR="00A025A4" w:rsidRDefault="00A5400C" w:rsidP="00A025A4">
      <w:pPr>
        <w:pStyle w:val="ListParagraph"/>
        <w:numPr>
          <w:ilvl w:val="0"/>
          <w:numId w:val="25"/>
        </w:numPr>
        <w:jc w:val="both"/>
      </w:pPr>
      <w:r>
        <w:t xml:space="preserve">For logistic regression, column 15 is converted to either 1 or 0 using its mean value as cut off. </w:t>
      </w:r>
    </w:p>
    <w:p w14:paraId="67805D10" w14:textId="14D93FD7" w:rsidR="006F2F1C" w:rsidRDefault="006F2F1C" w:rsidP="00A025A4">
      <w:pPr>
        <w:pStyle w:val="ListParagraph"/>
        <w:numPr>
          <w:ilvl w:val="0"/>
          <w:numId w:val="25"/>
        </w:numPr>
        <w:jc w:val="both"/>
      </w:pPr>
      <w:r>
        <w:t>The number of outliers (above or below 3 standard deviations from mean) is 5</w:t>
      </w:r>
      <w:r w:rsidR="00E15869">
        <w:t>251</w:t>
      </w:r>
      <w:r w:rsidR="00634D38">
        <w:t xml:space="preserve"> (accounts for 2.17 % of data)</w:t>
      </w:r>
      <w:r>
        <w:t xml:space="preserve"> and </w:t>
      </w:r>
      <w:r w:rsidR="00E15869">
        <w:t>they have been removed from the given dataset</w:t>
      </w:r>
      <w:r>
        <w:t xml:space="preserve">.  </w:t>
      </w:r>
    </w:p>
    <w:p w14:paraId="11467654" w14:textId="77777777" w:rsidR="00102864" w:rsidRDefault="00102864" w:rsidP="004A5C93">
      <w:pPr>
        <w:jc w:val="both"/>
        <w:rPr>
          <w:b/>
          <w:bCs/>
          <w:u w:val="single"/>
        </w:rPr>
      </w:pPr>
    </w:p>
    <w:p w14:paraId="7198EA1D" w14:textId="4DE2B6A1" w:rsidR="004A5C93" w:rsidRDefault="00563329" w:rsidP="004A5C93">
      <w:pPr>
        <w:jc w:val="both"/>
        <w:rPr>
          <w:b/>
          <w:bCs/>
          <w:u w:val="single"/>
        </w:rPr>
      </w:pPr>
      <w:r w:rsidRPr="00563329">
        <w:rPr>
          <w:b/>
          <w:bCs/>
          <w:u w:val="single"/>
        </w:rPr>
        <w:t>Task</w:t>
      </w:r>
      <w:r w:rsidR="000764EE">
        <w:rPr>
          <w:b/>
          <w:bCs/>
          <w:u w:val="single"/>
        </w:rPr>
        <w:t xml:space="preserve">s </w:t>
      </w:r>
      <w:r w:rsidRPr="00563329">
        <w:rPr>
          <w:b/>
          <w:bCs/>
          <w:u w:val="single"/>
        </w:rPr>
        <w:t>1</w:t>
      </w:r>
      <w:r w:rsidR="000764EE">
        <w:rPr>
          <w:b/>
          <w:bCs/>
          <w:u w:val="single"/>
        </w:rPr>
        <w:t>,2,3,4</w:t>
      </w:r>
      <w:r>
        <w:rPr>
          <w:b/>
          <w:bCs/>
          <w:u w:val="single"/>
        </w:rPr>
        <w:t>:</w:t>
      </w:r>
    </w:p>
    <w:p w14:paraId="6BBECA72" w14:textId="77777777" w:rsidR="00554883" w:rsidRDefault="00563329" w:rsidP="00A445D3">
      <w:pPr>
        <w:jc w:val="both"/>
        <w:rPr>
          <w:rFonts w:cstheme="minorHAnsi"/>
        </w:rPr>
      </w:pPr>
      <w:r w:rsidRPr="00563329">
        <w:t xml:space="preserve">The </w:t>
      </w:r>
      <w:r>
        <w:t>dataset is scaled and partitioned into train set with 70% data and test set with 30% data.</w:t>
      </w:r>
      <w:r w:rsidR="00554883">
        <w:t xml:space="preserve"> A f</w:t>
      </w:r>
      <w:r w:rsidR="00A445D3">
        <w:rPr>
          <w:rFonts w:cstheme="minorHAnsi"/>
        </w:rPr>
        <w:t>unction generates 15 values at random to get the initial betas for both linear and logistic regressions.</w:t>
      </w:r>
      <w:r w:rsidR="00C7142E">
        <w:rPr>
          <w:rFonts w:cstheme="minorHAnsi"/>
        </w:rPr>
        <w:t xml:space="preserve"> (The number of columns is 14, hence we need 15 betas for full model). </w:t>
      </w:r>
    </w:p>
    <w:p w14:paraId="5BF56687" w14:textId="77777777" w:rsidR="00CE6522" w:rsidRDefault="00CE6522" w:rsidP="00A445D3">
      <w:pPr>
        <w:jc w:val="both"/>
        <w:rPr>
          <w:rFonts w:cstheme="minorHAnsi"/>
        </w:rPr>
      </w:pPr>
    </w:p>
    <w:p w14:paraId="4D8E6B30" w14:textId="575466B7" w:rsidR="00A445D3" w:rsidRDefault="00A445D3" w:rsidP="00A445D3">
      <w:pPr>
        <w:jc w:val="both"/>
        <w:rPr>
          <w:rFonts w:ascii="Courier New" w:eastAsia="Times New Roman" w:hAnsi="Courier New" w:cs="Courier New"/>
          <w:color w:val="000000"/>
          <w:sz w:val="21"/>
          <w:szCs w:val="21"/>
        </w:rPr>
      </w:pPr>
      <w:r>
        <w:rPr>
          <w:rFonts w:cstheme="minorHAnsi"/>
        </w:rPr>
        <w:t xml:space="preserve">The values are: </w:t>
      </w:r>
      <w:r w:rsidR="00CE6522">
        <w:rPr>
          <w:rFonts w:cstheme="minorHAnsi"/>
        </w:rPr>
        <w:t xml:space="preserve"> </w:t>
      </w:r>
      <w:r w:rsidRPr="00242B02">
        <w:rPr>
          <w:rFonts w:cstheme="minorHAnsi"/>
        </w:rPr>
        <w:t>β</w:t>
      </w:r>
      <w:r w:rsidRPr="00B32C3B">
        <w:rPr>
          <w:rFonts w:cstheme="minorHAnsi"/>
          <w:vertAlign w:val="subscript"/>
        </w:rPr>
        <w:t>0</w:t>
      </w:r>
      <w:r>
        <w:rPr>
          <w:rFonts w:cstheme="minorHAnsi"/>
        </w:rPr>
        <w:t xml:space="preserve"> = </w:t>
      </w:r>
      <w:r w:rsidRPr="00A445D3">
        <w:rPr>
          <w:rFonts w:cstheme="minorHAnsi"/>
        </w:rPr>
        <w:t>0.0523636,</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1</w:t>
      </w:r>
      <w:r w:rsidRPr="00A445D3">
        <w:rPr>
          <w:rFonts w:cstheme="minorHAnsi"/>
        </w:rPr>
        <w:t xml:space="preserve"> = 0.08718668,</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2</w:t>
      </w:r>
      <w:r w:rsidRPr="00A445D3">
        <w:rPr>
          <w:rFonts w:cstheme="minorHAnsi"/>
        </w:rPr>
        <w:t xml:space="preserve"> =</w:t>
      </w:r>
      <w:r>
        <w:rPr>
          <w:rFonts w:ascii="Courier New" w:eastAsia="Times New Roman" w:hAnsi="Courier New" w:cs="Courier New"/>
          <w:color w:val="000000"/>
          <w:sz w:val="21"/>
          <w:szCs w:val="21"/>
        </w:rPr>
        <w:t xml:space="preserve"> </w:t>
      </w:r>
      <w:r w:rsidRPr="00A445D3">
        <w:rPr>
          <w:rFonts w:cstheme="minorHAnsi"/>
        </w:rPr>
        <w:t>0.40724176</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3</w:t>
      </w:r>
      <w:r>
        <w:rPr>
          <w:rFonts w:cstheme="minorHAnsi"/>
          <w:vertAlign w:val="subscript"/>
        </w:rPr>
        <w:t xml:space="preserve"> </w:t>
      </w:r>
      <w:r w:rsidRPr="00A445D3">
        <w:rPr>
          <w:rFonts w:cstheme="minorHAnsi"/>
        </w:rPr>
        <w:t>=</w:t>
      </w:r>
      <w:r>
        <w:rPr>
          <w:rFonts w:cstheme="minorHAnsi"/>
        </w:rPr>
        <w:t xml:space="preserve"> </w:t>
      </w:r>
      <w:r w:rsidRPr="00A445D3">
        <w:rPr>
          <w:rFonts w:cstheme="minorHAnsi"/>
        </w:rPr>
        <w:t>0.10770023,</w:t>
      </w:r>
      <w:r>
        <w:rPr>
          <w:rFonts w:cstheme="minorHAnsi"/>
        </w:rPr>
        <w:t xml:space="preserve"> </w:t>
      </w:r>
      <w:r w:rsidRPr="00242B02">
        <w:rPr>
          <w:rFonts w:cstheme="minorHAnsi"/>
        </w:rPr>
        <w:t>β</w:t>
      </w:r>
      <w:r w:rsidRPr="00B32C3B">
        <w:rPr>
          <w:rFonts w:cstheme="minorHAnsi"/>
          <w:vertAlign w:val="subscript"/>
        </w:rPr>
        <w:t>4</w:t>
      </w:r>
      <w:r w:rsidRPr="00A445D3">
        <w:rPr>
          <w:rFonts w:cstheme="minorHAnsi"/>
        </w:rPr>
        <w:t xml:space="preserve"> </w:t>
      </w:r>
      <w:r>
        <w:rPr>
          <w:rFonts w:cstheme="minorHAnsi"/>
        </w:rPr>
        <w:t xml:space="preserve">= </w:t>
      </w:r>
      <w:r w:rsidRPr="00A445D3">
        <w:rPr>
          <w:rFonts w:cstheme="minorHAnsi"/>
        </w:rPr>
        <w:t>0.90119888,</w:t>
      </w:r>
      <w:r>
        <w:rPr>
          <w:rFonts w:ascii="Courier New" w:eastAsia="Times New Roman" w:hAnsi="Courier New" w:cs="Courier New"/>
          <w:color w:val="000000"/>
          <w:sz w:val="21"/>
          <w:szCs w:val="21"/>
        </w:rPr>
        <w:t xml:space="preserve"> </w:t>
      </w:r>
    </w:p>
    <w:p w14:paraId="6BB2F06B" w14:textId="77777777" w:rsidR="00A445D3" w:rsidRDefault="00A445D3" w:rsidP="00A445D3">
      <w:pPr>
        <w:jc w:val="both"/>
        <w:rPr>
          <w:rFonts w:ascii="Courier New" w:eastAsia="Times New Roman" w:hAnsi="Courier New" w:cs="Courier New"/>
          <w:color w:val="000000"/>
          <w:sz w:val="21"/>
          <w:szCs w:val="21"/>
        </w:rPr>
      </w:pPr>
      <w:r w:rsidRPr="00242B02">
        <w:rPr>
          <w:rFonts w:cstheme="minorHAnsi"/>
        </w:rPr>
        <w:t>β</w:t>
      </w:r>
      <w:r w:rsidRPr="00B32C3B">
        <w:rPr>
          <w:rFonts w:cstheme="minorHAnsi"/>
          <w:vertAlign w:val="subscript"/>
        </w:rPr>
        <w:t>5</w:t>
      </w:r>
      <w:r>
        <w:rPr>
          <w:rFonts w:cstheme="minorHAnsi"/>
          <w:vertAlign w:val="subscript"/>
        </w:rPr>
        <w:t xml:space="preserve"> </w:t>
      </w:r>
      <w:r w:rsidRPr="00A445D3">
        <w:rPr>
          <w:rFonts w:cstheme="minorHAnsi"/>
        </w:rPr>
        <w:t>= 0.03815367</w:t>
      </w:r>
      <w:r>
        <w:rPr>
          <w:rFonts w:ascii="Courier New" w:eastAsia="Times New Roman" w:hAnsi="Courier New" w:cs="Courier New"/>
          <w:color w:val="000000"/>
          <w:sz w:val="21"/>
          <w:szCs w:val="21"/>
        </w:rPr>
        <w:t>,</w:t>
      </w:r>
      <w:r w:rsidRPr="00A445D3">
        <w:rPr>
          <w:rFonts w:cstheme="minorHAnsi"/>
        </w:rPr>
        <w:t xml:space="preserve"> </w:t>
      </w:r>
      <w:r w:rsidRPr="00242B02">
        <w:rPr>
          <w:rFonts w:cstheme="minorHAnsi"/>
        </w:rPr>
        <w:t>β</w:t>
      </w:r>
      <w:r w:rsidRPr="00B32C3B">
        <w:rPr>
          <w:rFonts w:cstheme="minorHAnsi"/>
          <w:vertAlign w:val="subscript"/>
        </w:rPr>
        <w:t>6</w:t>
      </w:r>
      <w:r w:rsidRPr="00A445D3">
        <w:rPr>
          <w:rFonts w:cstheme="minorHAnsi"/>
        </w:rPr>
        <w:t xml:space="preserve"> = 0.53620204</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7</w:t>
      </w:r>
      <w:r>
        <w:rPr>
          <w:rFonts w:cstheme="minorHAnsi"/>
          <w:vertAlign w:val="subscript"/>
        </w:rPr>
        <w:t xml:space="preserve"> </w:t>
      </w:r>
      <w:r w:rsidRPr="00A445D3">
        <w:rPr>
          <w:rFonts w:cstheme="minorHAnsi"/>
        </w:rPr>
        <w:t>=</w:t>
      </w:r>
      <w:r>
        <w:rPr>
          <w:rFonts w:cstheme="minorHAnsi"/>
        </w:rPr>
        <w:t xml:space="preserve"> </w:t>
      </w:r>
      <w:r w:rsidRPr="00A445D3">
        <w:rPr>
          <w:rFonts w:cstheme="minorHAnsi"/>
        </w:rPr>
        <w:t>0.3321977</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8</w:t>
      </w:r>
      <w:r w:rsidRPr="00A445D3">
        <w:rPr>
          <w:rFonts w:cstheme="minorHAnsi"/>
        </w:rPr>
        <w:t xml:space="preserve"> =</w:t>
      </w:r>
      <w:r>
        <w:rPr>
          <w:rFonts w:cstheme="minorHAnsi"/>
        </w:rPr>
        <w:t xml:space="preserve"> </w:t>
      </w:r>
      <w:r w:rsidRPr="00A445D3">
        <w:rPr>
          <w:rFonts w:cstheme="minorHAnsi"/>
        </w:rPr>
        <w:t>0.85208662</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9</w:t>
      </w:r>
      <w:r w:rsidRPr="00A445D3">
        <w:rPr>
          <w:rFonts w:cstheme="minorHAnsi"/>
        </w:rPr>
        <w:t xml:space="preserve"> = 0.1596624</w:t>
      </w:r>
      <w:r>
        <w:rPr>
          <w:rFonts w:ascii="Courier New" w:eastAsia="Times New Roman" w:hAnsi="Courier New" w:cs="Courier New"/>
          <w:color w:val="000000"/>
          <w:sz w:val="21"/>
          <w:szCs w:val="21"/>
        </w:rPr>
        <w:t xml:space="preserve">, </w:t>
      </w:r>
    </w:p>
    <w:p w14:paraId="4ABE2CDC" w14:textId="77777777" w:rsidR="00A445D3" w:rsidRPr="00A445D3" w:rsidRDefault="00A445D3" w:rsidP="00A445D3">
      <w:pPr>
        <w:jc w:val="both"/>
        <w:rPr>
          <w:rFonts w:ascii="Courier New" w:eastAsia="Times New Roman" w:hAnsi="Courier New" w:cs="Courier New"/>
          <w:color w:val="000000"/>
          <w:sz w:val="21"/>
          <w:szCs w:val="21"/>
        </w:rPr>
      </w:pPr>
      <w:r w:rsidRPr="00242B02">
        <w:rPr>
          <w:rFonts w:cstheme="minorHAnsi"/>
        </w:rPr>
        <w:t>β</w:t>
      </w:r>
      <w:r w:rsidRPr="00B32C3B">
        <w:rPr>
          <w:rFonts w:cstheme="minorHAnsi"/>
          <w:vertAlign w:val="subscript"/>
        </w:rPr>
        <w:t>10</w:t>
      </w:r>
      <w:r w:rsidRPr="00A445D3">
        <w:rPr>
          <w:rFonts w:cstheme="minorHAnsi"/>
        </w:rPr>
        <w:t xml:space="preserve"> = 0.33721666</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11</w:t>
      </w:r>
      <w:r w:rsidRPr="00A445D3">
        <w:rPr>
          <w:rFonts w:cstheme="minorHAnsi"/>
        </w:rPr>
        <w:t xml:space="preserve"> =</w:t>
      </w:r>
      <w:r>
        <w:rPr>
          <w:rFonts w:ascii="Courier New" w:eastAsia="Times New Roman" w:hAnsi="Courier New" w:cs="Courier New"/>
          <w:color w:val="000000"/>
          <w:sz w:val="21"/>
          <w:szCs w:val="21"/>
        </w:rPr>
        <w:t xml:space="preserve"> </w:t>
      </w:r>
      <w:r w:rsidRPr="00A445D3">
        <w:rPr>
          <w:rFonts w:cstheme="minorHAnsi"/>
        </w:rPr>
        <w:t>0.33379639</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12</w:t>
      </w:r>
      <w:r w:rsidRPr="00A445D3">
        <w:rPr>
          <w:rFonts w:cstheme="minorHAnsi"/>
        </w:rPr>
        <w:t xml:space="preserve"> =</w:t>
      </w:r>
      <w:r>
        <w:rPr>
          <w:rFonts w:cstheme="minorHAnsi"/>
        </w:rPr>
        <w:t xml:space="preserve"> </w:t>
      </w:r>
      <w:r w:rsidRPr="00A445D3">
        <w:rPr>
          <w:rFonts w:cstheme="minorHAnsi"/>
        </w:rPr>
        <w:t>0.24516335</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13</w:t>
      </w:r>
      <w:r w:rsidRPr="00A445D3">
        <w:rPr>
          <w:rFonts w:cstheme="minorHAnsi"/>
        </w:rPr>
        <w:t xml:space="preserve"> =</w:t>
      </w:r>
      <w:r>
        <w:rPr>
          <w:rFonts w:cstheme="minorHAnsi"/>
        </w:rPr>
        <w:t xml:space="preserve"> </w:t>
      </w:r>
      <w:r w:rsidRPr="00A445D3">
        <w:rPr>
          <w:rFonts w:cstheme="minorHAnsi"/>
        </w:rPr>
        <w:t>0.00167055</w:t>
      </w:r>
      <w:r>
        <w:rPr>
          <w:rFonts w:ascii="Courier New" w:eastAsia="Times New Roman" w:hAnsi="Courier New" w:cs="Courier New"/>
          <w:color w:val="000000"/>
          <w:sz w:val="21"/>
          <w:szCs w:val="21"/>
        </w:rPr>
        <w:t xml:space="preserve">, </w:t>
      </w:r>
      <w:r w:rsidRPr="00242B02">
        <w:rPr>
          <w:rFonts w:cstheme="minorHAnsi"/>
        </w:rPr>
        <w:t>β</w:t>
      </w:r>
      <w:r w:rsidRPr="00B32C3B">
        <w:rPr>
          <w:rFonts w:cstheme="minorHAnsi"/>
          <w:vertAlign w:val="subscript"/>
        </w:rPr>
        <w:t>14</w:t>
      </w:r>
      <w:r>
        <w:rPr>
          <w:rFonts w:cstheme="minorHAnsi"/>
          <w:vertAlign w:val="subscript"/>
        </w:rPr>
        <w:t xml:space="preserve"> </w:t>
      </w:r>
      <w:r w:rsidRPr="00A445D3">
        <w:rPr>
          <w:rFonts w:cstheme="minorHAnsi"/>
        </w:rPr>
        <w:t>=</w:t>
      </w:r>
      <w:r>
        <w:rPr>
          <w:rFonts w:cstheme="minorHAnsi"/>
        </w:rPr>
        <w:t xml:space="preserve"> </w:t>
      </w:r>
      <w:r w:rsidRPr="00A445D3">
        <w:rPr>
          <w:rFonts w:cstheme="minorHAnsi"/>
        </w:rPr>
        <w:t>0.43627579</w:t>
      </w:r>
    </w:p>
    <w:p w14:paraId="36A6A670" w14:textId="77777777" w:rsidR="00625CCC" w:rsidRDefault="00625CCC" w:rsidP="004A5C93">
      <w:pPr>
        <w:jc w:val="both"/>
        <w:rPr>
          <w:rFonts w:cstheme="minorHAnsi"/>
        </w:rPr>
      </w:pPr>
    </w:p>
    <w:p w14:paraId="7AAD4F38" w14:textId="5724B7A9" w:rsidR="006D46C4" w:rsidRDefault="006D46C4" w:rsidP="004A5C93">
      <w:pPr>
        <w:jc w:val="both"/>
        <w:rPr>
          <w:rFonts w:cstheme="minorHAnsi"/>
        </w:rPr>
      </w:pPr>
      <w:r>
        <w:rPr>
          <w:rFonts w:cstheme="minorHAnsi"/>
        </w:rPr>
        <w:t>Other parameters considered are:</w:t>
      </w:r>
    </w:p>
    <w:p w14:paraId="19B2AFD7" w14:textId="77108878" w:rsidR="006D46C4" w:rsidRPr="00827311" w:rsidRDefault="006D46C4" w:rsidP="00827311">
      <w:pPr>
        <w:pStyle w:val="ListParagraph"/>
        <w:numPr>
          <w:ilvl w:val="0"/>
          <w:numId w:val="26"/>
        </w:numPr>
        <w:jc w:val="both"/>
        <w:rPr>
          <w:rFonts w:cstheme="minorHAnsi"/>
        </w:rPr>
      </w:pPr>
      <w:r w:rsidRPr="00827311">
        <w:rPr>
          <w:rFonts w:cstheme="minorHAnsi"/>
        </w:rPr>
        <w:t xml:space="preserve">learning rate (alpha) = 0.001 </w:t>
      </w:r>
    </w:p>
    <w:p w14:paraId="4FEBB557" w14:textId="21BC3A5E" w:rsidR="006D46C4" w:rsidRPr="00827311" w:rsidRDefault="006D46C4" w:rsidP="00827311">
      <w:pPr>
        <w:pStyle w:val="ListParagraph"/>
        <w:numPr>
          <w:ilvl w:val="0"/>
          <w:numId w:val="26"/>
        </w:numPr>
        <w:jc w:val="both"/>
        <w:rPr>
          <w:rFonts w:cstheme="minorHAnsi"/>
        </w:rPr>
      </w:pPr>
      <w:r w:rsidRPr="00827311">
        <w:rPr>
          <w:rFonts w:cstheme="minorHAnsi"/>
        </w:rPr>
        <w:t>threshold of convergence = 0.000001</w:t>
      </w:r>
    </w:p>
    <w:p w14:paraId="4D17F5A0" w14:textId="1D3DFA01" w:rsidR="006D46C4" w:rsidRPr="00827311" w:rsidRDefault="006D46C4" w:rsidP="00827311">
      <w:pPr>
        <w:pStyle w:val="ListParagraph"/>
        <w:numPr>
          <w:ilvl w:val="0"/>
          <w:numId w:val="26"/>
        </w:numPr>
        <w:jc w:val="both"/>
        <w:rPr>
          <w:rFonts w:cstheme="minorHAnsi"/>
        </w:rPr>
      </w:pPr>
      <w:r w:rsidRPr="00827311">
        <w:rPr>
          <w:rFonts w:cstheme="minorHAnsi"/>
        </w:rPr>
        <w:t>maximum number of iterations = 10000</w:t>
      </w:r>
    </w:p>
    <w:p w14:paraId="6DACB308" w14:textId="245C3682" w:rsidR="00827311" w:rsidRPr="00827311" w:rsidRDefault="00827311" w:rsidP="00827311">
      <w:pPr>
        <w:pStyle w:val="ListParagraph"/>
        <w:numPr>
          <w:ilvl w:val="0"/>
          <w:numId w:val="26"/>
        </w:numPr>
        <w:jc w:val="both"/>
        <w:rPr>
          <w:rFonts w:cstheme="minorHAnsi"/>
        </w:rPr>
      </w:pPr>
      <w:r w:rsidRPr="00827311">
        <w:rPr>
          <w:rFonts w:cstheme="minorHAnsi"/>
        </w:rPr>
        <w:t>cut off probability = 0.5 (for logistic regression</w:t>
      </w:r>
      <w:r w:rsidR="00B51AB5">
        <w:rPr>
          <w:rFonts w:cstheme="minorHAnsi"/>
        </w:rPr>
        <w:t>;</w:t>
      </w:r>
      <w:r w:rsidR="00B51AB5" w:rsidRPr="00B51AB5">
        <w:rPr>
          <w:rFonts w:cstheme="minorHAnsi"/>
        </w:rPr>
        <w:t xml:space="preserve"> </w:t>
      </w:r>
      <w:r w:rsidR="00B51AB5" w:rsidRPr="00827311">
        <w:rPr>
          <w:rFonts w:cstheme="minorHAnsi"/>
        </w:rPr>
        <w:t xml:space="preserve">to convert </w:t>
      </w:r>
      <w:r w:rsidR="00B51AB5">
        <w:rPr>
          <w:rFonts w:cstheme="minorHAnsi"/>
        </w:rPr>
        <w:t>predicted</w:t>
      </w:r>
      <w:r w:rsidR="00B51AB5" w:rsidRPr="00827311">
        <w:rPr>
          <w:rFonts w:cstheme="minorHAnsi"/>
        </w:rPr>
        <w:t xml:space="preserve"> y </w:t>
      </w:r>
      <w:r w:rsidR="00B51AB5">
        <w:rPr>
          <w:rFonts w:cstheme="minorHAnsi"/>
        </w:rPr>
        <w:t xml:space="preserve">probabilities </w:t>
      </w:r>
      <w:r w:rsidR="00B51AB5" w:rsidRPr="00827311">
        <w:rPr>
          <w:rFonts w:cstheme="minorHAnsi"/>
        </w:rPr>
        <w:t>to 0 or 1</w:t>
      </w:r>
      <w:r w:rsidRPr="00827311">
        <w:rPr>
          <w:rFonts w:cstheme="minorHAnsi"/>
        </w:rPr>
        <w:t>)</w:t>
      </w:r>
    </w:p>
    <w:p w14:paraId="41EFF3A4" w14:textId="4257D344" w:rsidR="00827311" w:rsidRPr="00827311" w:rsidRDefault="00827311" w:rsidP="00827311">
      <w:pPr>
        <w:pStyle w:val="ListParagraph"/>
        <w:numPr>
          <w:ilvl w:val="0"/>
          <w:numId w:val="26"/>
        </w:numPr>
        <w:jc w:val="both"/>
        <w:rPr>
          <w:rFonts w:cstheme="minorHAnsi"/>
        </w:rPr>
      </w:pPr>
      <w:r w:rsidRPr="00827311">
        <w:rPr>
          <w:rFonts w:cstheme="minorHAnsi"/>
        </w:rPr>
        <w:t>cut off value = mean of target variable (for logistic regression; to convert actual y values to 0 or 1)</w:t>
      </w:r>
    </w:p>
    <w:p w14:paraId="63F1E592" w14:textId="10EB54D0" w:rsidR="00C74280" w:rsidRPr="00C74280" w:rsidRDefault="00C74280" w:rsidP="004A5C93">
      <w:pPr>
        <w:jc w:val="both"/>
        <w:rPr>
          <w:rFonts w:cstheme="minorHAnsi"/>
          <w:b/>
          <w:bCs/>
          <w:u w:val="single"/>
        </w:rPr>
      </w:pPr>
      <w:r w:rsidRPr="00C74280">
        <w:rPr>
          <w:rFonts w:cstheme="minorHAnsi"/>
          <w:b/>
          <w:bCs/>
          <w:u w:val="single"/>
        </w:rPr>
        <w:lastRenderedPageBreak/>
        <w:t>Linear regression:</w:t>
      </w:r>
    </w:p>
    <w:p w14:paraId="35EB9F82" w14:textId="708F8E8D" w:rsidR="007E2BD2" w:rsidRDefault="007E2BD2" w:rsidP="004A5C93">
      <w:pPr>
        <w:jc w:val="both"/>
        <w:rPr>
          <w:rFonts w:cstheme="minorHAnsi"/>
        </w:rPr>
      </w:pPr>
      <w:r w:rsidRPr="007E2BD2">
        <w:rPr>
          <w:rFonts w:cstheme="minorHAnsi"/>
        </w:rPr>
        <w:t xml:space="preserve">The regression equation to model the </w:t>
      </w:r>
      <w:r>
        <w:rPr>
          <w:rFonts w:cstheme="minorHAnsi"/>
        </w:rPr>
        <w:t xml:space="preserve">given dataset </w:t>
      </w:r>
      <w:r w:rsidRPr="007E2BD2">
        <w:rPr>
          <w:rFonts w:cstheme="minorHAnsi"/>
        </w:rPr>
        <w:t xml:space="preserve">is: </w:t>
      </w:r>
    </w:p>
    <w:p w14:paraId="3859BB74" w14:textId="77777777" w:rsidR="00E24B23" w:rsidRDefault="00E24B23" w:rsidP="004A5C93">
      <w:pPr>
        <w:jc w:val="both"/>
        <w:rPr>
          <w:rFonts w:cstheme="minorHAnsi"/>
        </w:rPr>
      </w:pPr>
    </w:p>
    <w:p w14:paraId="1E8AAC7B" w14:textId="35E8A048" w:rsidR="00242B02" w:rsidRPr="00242B02" w:rsidRDefault="007E2BD2" w:rsidP="004A5C93">
      <w:pPr>
        <w:jc w:val="both"/>
        <w:rPr>
          <w:rFonts w:cstheme="minorHAnsi"/>
        </w:rPr>
      </w:pPr>
      <w:r w:rsidRPr="00242B02">
        <w:rPr>
          <w:rFonts w:cstheme="minorHAnsi"/>
        </w:rPr>
        <w:t>Run_time = β</w:t>
      </w:r>
      <w:r w:rsidRPr="00B32C3B">
        <w:rPr>
          <w:rFonts w:cstheme="minorHAnsi"/>
          <w:vertAlign w:val="subscript"/>
        </w:rPr>
        <w:t>0</w:t>
      </w:r>
      <w:r w:rsidRPr="00242B02">
        <w:rPr>
          <w:rFonts w:cstheme="minorHAnsi"/>
        </w:rPr>
        <w:t xml:space="preserve"> + β</w:t>
      </w:r>
      <w:r w:rsidRPr="00B32C3B">
        <w:rPr>
          <w:rFonts w:cstheme="minorHAnsi"/>
          <w:vertAlign w:val="subscript"/>
        </w:rPr>
        <w:t>1</w:t>
      </w:r>
      <w:r w:rsidRPr="00242B02">
        <w:rPr>
          <w:rFonts w:cstheme="minorHAnsi"/>
        </w:rPr>
        <w:t>*mwg + β</w:t>
      </w:r>
      <w:r w:rsidRPr="00B32C3B">
        <w:rPr>
          <w:rFonts w:cstheme="minorHAnsi"/>
          <w:vertAlign w:val="subscript"/>
        </w:rPr>
        <w:t>2</w:t>
      </w:r>
      <w:r w:rsidRPr="00242B02">
        <w:rPr>
          <w:rFonts w:cstheme="minorHAnsi"/>
        </w:rPr>
        <w:t>*nwg + β</w:t>
      </w:r>
      <w:r w:rsidRPr="00B32C3B">
        <w:rPr>
          <w:rFonts w:cstheme="minorHAnsi"/>
          <w:vertAlign w:val="subscript"/>
        </w:rPr>
        <w:t>3</w:t>
      </w:r>
      <w:r w:rsidRPr="00242B02">
        <w:rPr>
          <w:rFonts w:cstheme="minorHAnsi"/>
        </w:rPr>
        <w:t>*kwg + β</w:t>
      </w:r>
      <w:r w:rsidRPr="00B32C3B">
        <w:rPr>
          <w:rFonts w:cstheme="minorHAnsi"/>
          <w:vertAlign w:val="subscript"/>
        </w:rPr>
        <w:t>4</w:t>
      </w:r>
      <w:r w:rsidRPr="00242B02">
        <w:rPr>
          <w:rFonts w:cstheme="minorHAnsi"/>
        </w:rPr>
        <w:t>*mdimc + β</w:t>
      </w:r>
      <w:r w:rsidRPr="00B32C3B">
        <w:rPr>
          <w:rFonts w:cstheme="minorHAnsi"/>
          <w:vertAlign w:val="subscript"/>
        </w:rPr>
        <w:t>5</w:t>
      </w:r>
      <w:r w:rsidRPr="00242B02">
        <w:rPr>
          <w:rFonts w:cstheme="minorHAnsi"/>
        </w:rPr>
        <w:t>*ndimc + β</w:t>
      </w:r>
      <w:r w:rsidRPr="00B32C3B">
        <w:rPr>
          <w:rFonts w:cstheme="minorHAnsi"/>
          <w:vertAlign w:val="subscript"/>
        </w:rPr>
        <w:t>6</w:t>
      </w:r>
      <w:r w:rsidRPr="00242B02">
        <w:rPr>
          <w:rFonts w:cstheme="minorHAnsi"/>
        </w:rPr>
        <w:t>*mdima + β</w:t>
      </w:r>
      <w:r w:rsidRPr="00B32C3B">
        <w:rPr>
          <w:rFonts w:cstheme="minorHAnsi"/>
          <w:vertAlign w:val="subscript"/>
        </w:rPr>
        <w:t>7</w:t>
      </w:r>
      <w:r w:rsidRPr="00242B02">
        <w:rPr>
          <w:rFonts w:cstheme="minorHAnsi"/>
        </w:rPr>
        <w:t>*ndimb + β</w:t>
      </w:r>
      <w:r w:rsidRPr="00B32C3B">
        <w:rPr>
          <w:rFonts w:cstheme="minorHAnsi"/>
          <w:vertAlign w:val="subscript"/>
        </w:rPr>
        <w:t>8</w:t>
      </w:r>
      <w:r w:rsidRPr="00242B02">
        <w:rPr>
          <w:rFonts w:cstheme="minorHAnsi"/>
        </w:rPr>
        <w:t xml:space="preserve">*kwi </w:t>
      </w:r>
    </w:p>
    <w:p w14:paraId="54AC9BCE" w14:textId="77777777" w:rsidR="007B6886" w:rsidRDefault="00242B02" w:rsidP="00242B02">
      <w:pPr>
        <w:ind w:left="720"/>
        <w:jc w:val="both"/>
        <w:rPr>
          <w:rFonts w:cstheme="minorHAnsi"/>
        </w:rPr>
      </w:pPr>
      <w:r w:rsidRPr="00242B02">
        <w:rPr>
          <w:rFonts w:cstheme="minorHAnsi"/>
        </w:rPr>
        <w:t xml:space="preserve">      </w:t>
      </w:r>
      <w:r w:rsidR="007E2BD2" w:rsidRPr="00242B02">
        <w:rPr>
          <w:rFonts w:cstheme="minorHAnsi"/>
        </w:rPr>
        <w:t>+ β</w:t>
      </w:r>
      <w:r w:rsidR="007E2BD2" w:rsidRPr="00B32C3B">
        <w:rPr>
          <w:rFonts w:cstheme="minorHAnsi"/>
          <w:vertAlign w:val="subscript"/>
        </w:rPr>
        <w:t>9</w:t>
      </w:r>
      <w:r w:rsidR="007E2BD2" w:rsidRPr="00242B02">
        <w:rPr>
          <w:rFonts w:cstheme="minorHAnsi"/>
        </w:rPr>
        <w:t>*vwm + β</w:t>
      </w:r>
      <w:r w:rsidR="007E2BD2" w:rsidRPr="00B32C3B">
        <w:rPr>
          <w:rFonts w:cstheme="minorHAnsi"/>
          <w:vertAlign w:val="subscript"/>
        </w:rPr>
        <w:t>10</w:t>
      </w:r>
      <w:r w:rsidR="007E2BD2" w:rsidRPr="00242B02">
        <w:rPr>
          <w:rFonts w:cstheme="minorHAnsi"/>
        </w:rPr>
        <w:t>*vwn + β</w:t>
      </w:r>
      <w:r w:rsidR="007E2BD2" w:rsidRPr="00B32C3B">
        <w:rPr>
          <w:rFonts w:cstheme="minorHAnsi"/>
          <w:vertAlign w:val="subscript"/>
        </w:rPr>
        <w:t>11</w:t>
      </w:r>
      <w:r w:rsidR="007E2BD2" w:rsidRPr="00242B02">
        <w:rPr>
          <w:rFonts w:cstheme="minorHAnsi"/>
        </w:rPr>
        <w:t>*</w:t>
      </w:r>
      <w:r w:rsidR="00FF721D">
        <w:rPr>
          <w:rFonts w:cstheme="minorHAnsi"/>
        </w:rPr>
        <w:t>(</w:t>
      </w:r>
      <w:r w:rsidR="007E2BD2" w:rsidRPr="00242B02">
        <w:rPr>
          <w:rFonts w:cstheme="minorHAnsi"/>
        </w:rPr>
        <w:t>strm</w:t>
      </w:r>
      <w:r w:rsidR="00FF721D">
        <w:rPr>
          <w:rFonts w:cstheme="minorHAnsi"/>
        </w:rPr>
        <w:t>*</w:t>
      </w:r>
      <w:r w:rsidR="00FF721D" w:rsidRPr="00FF721D">
        <w:rPr>
          <w:rFonts w:cstheme="minorHAnsi"/>
        </w:rPr>
        <w:t xml:space="preserve"> </w:t>
      </w:r>
      <w:r w:rsidR="00FF721D" w:rsidRPr="00242B02">
        <w:rPr>
          <w:rFonts w:cstheme="minorHAnsi"/>
        </w:rPr>
        <w:t>mdima</w:t>
      </w:r>
      <w:r w:rsidR="00FF721D">
        <w:rPr>
          <w:rFonts w:cstheme="minorHAnsi"/>
        </w:rPr>
        <w:t>)</w:t>
      </w:r>
      <w:r w:rsidR="007E2BD2" w:rsidRPr="00242B02">
        <w:rPr>
          <w:rFonts w:cstheme="minorHAnsi"/>
        </w:rPr>
        <w:t xml:space="preserve"> + β</w:t>
      </w:r>
      <w:r w:rsidR="007E2BD2" w:rsidRPr="00B32C3B">
        <w:rPr>
          <w:rFonts w:cstheme="minorHAnsi"/>
          <w:vertAlign w:val="subscript"/>
        </w:rPr>
        <w:t>12</w:t>
      </w:r>
      <w:r w:rsidR="007E2BD2" w:rsidRPr="00242B02">
        <w:rPr>
          <w:rFonts w:cstheme="minorHAnsi"/>
        </w:rPr>
        <w:t>*</w:t>
      </w:r>
      <w:r w:rsidR="00FF721D">
        <w:rPr>
          <w:rFonts w:cstheme="minorHAnsi"/>
        </w:rPr>
        <w:t>(</w:t>
      </w:r>
      <w:r w:rsidR="007E2BD2" w:rsidRPr="00242B02">
        <w:rPr>
          <w:rFonts w:cstheme="minorHAnsi"/>
        </w:rPr>
        <w:t>strn</w:t>
      </w:r>
      <w:r w:rsidR="00FF721D">
        <w:rPr>
          <w:rFonts w:cstheme="minorHAnsi"/>
        </w:rPr>
        <w:t>*</w:t>
      </w:r>
      <w:r w:rsidR="00FF721D" w:rsidRPr="00242B02">
        <w:rPr>
          <w:rFonts w:cstheme="minorHAnsi"/>
        </w:rPr>
        <w:t>ndimb</w:t>
      </w:r>
      <w:r w:rsidR="00FF721D">
        <w:rPr>
          <w:rFonts w:cstheme="minorHAnsi"/>
        </w:rPr>
        <w:t>)</w:t>
      </w:r>
      <w:r w:rsidR="007E2BD2" w:rsidRPr="00242B02">
        <w:rPr>
          <w:rFonts w:cstheme="minorHAnsi"/>
        </w:rPr>
        <w:t xml:space="preserve"> + β</w:t>
      </w:r>
      <w:r w:rsidR="007E2BD2" w:rsidRPr="00B32C3B">
        <w:rPr>
          <w:rFonts w:cstheme="minorHAnsi"/>
          <w:vertAlign w:val="subscript"/>
        </w:rPr>
        <w:t>13</w:t>
      </w:r>
      <w:r w:rsidR="007E2BD2" w:rsidRPr="00242B02">
        <w:rPr>
          <w:rFonts w:cstheme="minorHAnsi"/>
        </w:rPr>
        <w:t>*</w:t>
      </w:r>
      <w:r w:rsidR="0023333F">
        <w:rPr>
          <w:rFonts w:cstheme="minorHAnsi"/>
        </w:rPr>
        <w:t>(</w:t>
      </w:r>
      <w:r w:rsidR="007E2BD2" w:rsidRPr="00242B02">
        <w:rPr>
          <w:rFonts w:cstheme="minorHAnsi"/>
        </w:rPr>
        <w:t>sa</w:t>
      </w:r>
      <w:r w:rsidR="0023333F">
        <w:rPr>
          <w:rFonts w:cstheme="minorHAnsi"/>
        </w:rPr>
        <w:t>*mwg)</w:t>
      </w:r>
      <w:r w:rsidR="007B6886">
        <w:rPr>
          <w:rFonts w:cstheme="minorHAnsi"/>
        </w:rPr>
        <w:t xml:space="preserve"> </w:t>
      </w:r>
    </w:p>
    <w:p w14:paraId="5D30C47E" w14:textId="60ABD068" w:rsidR="00FB4C83" w:rsidRDefault="007B6886" w:rsidP="00FB4C83">
      <w:pPr>
        <w:ind w:left="720"/>
        <w:jc w:val="both"/>
        <w:rPr>
          <w:rFonts w:cstheme="minorHAnsi"/>
        </w:rPr>
      </w:pPr>
      <w:r>
        <w:rPr>
          <w:rFonts w:cstheme="minorHAnsi"/>
        </w:rPr>
        <w:t xml:space="preserve">      </w:t>
      </w:r>
      <w:r w:rsidR="007E2BD2" w:rsidRPr="00242B02">
        <w:rPr>
          <w:rFonts w:cstheme="minorHAnsi"/>
        </w:rPr>
        <w:t>+</w:t>
      </w:r>
      <w:r>
        <w:rPr>
          <w:rFonts w:cstheme="minorHAnsi"/>
        </w:rPr>
        <w:t xml:space="preserve"> </w:t>
      </w:r>
      <w:r w:rsidR="007E2BD2" w:rsidRPr="00242B02">
        <w:rPr>
          <w:rFonts w:cstheme="minorHAnsi"/>
        </w:rPr>
        <w:t>β</w:t>
      </w:r>
      <w:r w:rsidR="007E2BD2" w:rsidRPr="00B32C3B">
        <w:rPr>
          <w:rFonts w:cstheme="minorHAnsi"/>
          <w:vertAlign w:val="subscript"/>
        </w:rPr>
        <w:t>14</w:t>
      </w:r>
      <w:r w:rsidR="007E2BD2" w:rsidRPr="00242B02">
        <w:rPr>
          <w:rFonts w:cstheme="minorHAnsi"/>
        </w:rPr>
        <w:t>*</w:t>
      </w:r>
      <w:r>
        <w:rPr>
          <w:rFonts w:cstheme="minorHAnsi"/>
        </w:rPr>
        <w:t>(</w:t>
      </w:r>
      <w:r w:rsidR="007E2BD2" w:rsidRPr="00242B02">
        <w:rPr>
          <w:rFonts w:cstheme="minorHAnsi"/>
        </w:rPr>
        <w:t>sb</w:t>
      </w:r>
      <w:r>
        <w:rPr>
          <w:rFonts w:cstheme="minorHAnsi"/>
        </w:rPr>
        <w:t>*nwg)</w:t>
      </w:r>
    </w:p>
    <w:p w14:paraId="3A670757" w14:textId="77777777" w:rsidR="00243329" w:rsidRDefault="00243329" w:rsidP="00FB4C83">
      <w:pPr>
        <w:ind w:left="720"/>
        <w:jc w:val="both"/>
        <w:rPr>
          <w:rFonts w:cstheme="minorHAnsi"/>
        </w:rPr>
      </w:pPr>
    </w:p>
    <w:p w14:paraId="75877E12" w14:textId="2412A96D" w:rsidR="00C74280" w:rsidRPr="00242B02" w:rsidRDefault="00A445D3" w:rsidP="00A445D3">
      <w:pPr>
        <w:jc w:val="both"/>
        <w:rPr>
          <w:rFonts w:cstheme="minorHAnsi"/>
        </w:rPr>
      </w:pPr>
      <w:r>
        <w:rPr>
          <w:rFonts w:cstheme="minorHAnsi"/>
        </w:rPr>
        <w:t>The optimal beta values are:</w:t>
      </w:r>
    </w:p>
    <w:tbl>
      <w:tblPr>
        <w:tblStyle w:val="TableGrid"/>
        <w:tblW w:w="10220" w:type="dxa"/>
        <w:tblLook w:val="04A0" w:firstRow="1" w:lastRow="0" w:firstColumn="1" w:lastColumn="0" w:noHBand="0" w:noVBand="1"/>
      </w:tblPr>
      <w:tblGrid>
        <w:gridCol w:w="682"/>
        <w:gridCol w:w="682"/>
        <w:gridCol w:w="682"/>
        <w:gridCol w:w="682"/>
        <w:gridCol w:w="682"/>
        <w:gridCol w:w="681"/>
        <w:gridCol w:w="681"/>
        <w:gridCol w:w="681"/>
        <w:gridCol w:w="681"/>
        <w:gridCol w:w="681"/>
        <w:gridCol w:w="681"/>
        <w:gridCol w:w="681"/>
        <w:gridCol w:w="681"/>
        <w:gridCol w:w="681"/>
        <w:gridCol w:w="681"/>
      </w:tblGrid>
      <w:tr w:rsidR="00FB4C83" w14:paraId="7DA1EEDC" w14:textId="3F568752" w:rsidTr="00977645">
        <w:trPr>
          <w:trHeight w:val="326"/>
        </w:trPr>
        <w:tc>
          <w:tcPr>
            <w:tcW w:w="682" w:type="dxa"/>
            <w:shd w:val="clear" w:color="auto" w:fill="BDD6EE" w:themeFill="accent1" w:themeFillTint="66"/>
          </w:tcPr>
          <w:p w14:paraId="10DF3958" w14:textId="6D015E8E"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682" w:type="dxa"/>
            <w:shd w:val="clear" w:color="auto" w:fill="BDD6EE" w:themeFill="accent1" w:themeFillTint="66"/>
          </w:tcPr>
          <w:p w14:paraId="5EA793CC" w14:textId="4AFB59F1"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682" w:type="dxa"/>
            <w:shd w:val="clear" w:color="auto" w:fill="BDD6EE" w:themeFill="accent1" w:themeFillTint="66"/>
          </w:tcPr>
          <w:p w14:paraId="5DDDE71A" w14:textId="7C6987D9"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682" w:type="dxa"/>
            <w:shd w:val="clear" w:color="auto" w:fill="BDD6EE" w:themeFill="accent1" w:themeFillTint="66"/>
          </w:tcPr>
          <w:p w14:paraId="24F7C32A" w14:textId="4F38566C"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682" w:type="dxa"/>
            <w:shd w:val="clear" w:color="auto" w:fill="BDD6EE" w:themeFill="accent1" w:themeFillTint="66"/>
          </w:tcPr>
          <w:p w14:paraId="5006D941" w14:textId="46743A4C"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681" w:type="dxa"/>
            <w:shd w:val="clear" w:color="auto" w:fill="BDD6EE" w:themeFill="accent1" w:themeFillTint="66"/>
          </w:tcPr>
          <w:p w14:paraId="31C978E4" w14:textId="5716124F"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681" w:type="dxa"/>
            <w:shd w:val="clear" w:color="auto" w:fill="BDD6EE" w:themeFill="accent1" w:themeFillTint="66"/>
          </w:tcPr>
          <w:p w14:paraId="192F9A59" w14:textId="2C5515A2"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681" w:type="dxa"/>
            <w:shd w:val="clear" w:color="auto" w:fill="BDD6EE" w:themeFill="accent1" w:themeFillTint="66"/>
          </w:tcPr>
          <w:p w14:paraId="524101CD" w14:textId="5B95EBA6"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681" w:type="dxa"/>
            <w:shd w:val="clear" w:color="auto" w:fill="BDD6EE" w:themeFill="accent1" w:themeFillTint="66"/>
          </w:tcPr>
          <w:p w14:paraId="22EEFB87" w14:textId="72A4D099"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8</w:t>
            </w:r>
          </w:p>
        </w:tc>
        <w:tc>
          <w:tcPr>
            <w:tcW w:w="681" w:type="dxa"/>
            <w:shd w:val="clear" w:color="auto" w:fill="BDD6EE" w:themeFill="accent1" w:themeFillTint="66"/>
          </w:tcPr>
          <w:p w14:paraId="45342CA7" w14:textId="72975CBE"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9</w:t>
            </w:r>
          </w:p>
        </w:tc>
        <w:tc>
          <w:tcPr>
            <w:tcW w:w="681" w:type="dxa"/>
            <w:shd w:val="clear" w:color="auto" w:fill="BDD6EE" w:themeFill="accent1" w:themeFillTint="66"/>
          </w:tcPr>
          <w:p w14:paraId="55459935" w14:textId="6CEA2FC4"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10</w:t>
            </w:r>
          </w:p>
        </w:tc>
        <w:tc>
          <w:tcPr>
            <w:tcW w:w="681" w:type="dxa"/>
            <w:shd w:val="clear" w:color="auto" w:fill="BDD6EE" w:themeFill="accent1" w:themeFillTint="66"/>
          </w:tcPr>
          <w:p w14:paraId="4C18637D" w14:textId="726EC37C"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11</w:t>
            </w:r>
          </w:p>
        </w:tc>
        <w:tc>
          <w:tcPr>
            <w:tcW w:w="681" w:type="dxa"/>
            <w:shd w:val="clear" w:color="auto" w:fill="BDD6EE" w:themeFill="accent1" w:themeFillTint="66"/>
          </w:tcPr>
          <w:p w14:paraId="67EE54EA" w14:textId="4D758799"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12</w:t>
            </w:r>
          </w:p>
        </w:tc>
        <w:tc>
          <w:tcPr>
            <w:tcW w:w="681" w:type="dxa"/>
            <w:shd w:val="clear" w:color="auto" w:fill="BDD6EE" w:themeFill="accent1" w:themeFillTint="66"/>
          </w:tcPr>
          <w:p w14:paraId="4E0D020B" w14:textId="5F4C7382"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13</w:t>
            </w:r>
          </w:p>
        </w:tc>
        <w:tc>
          <w:tcPr>
            <w:tcW w:w="681" w:type="dxa"/>
            <w:shd w:val="clear" w:color="auto" w:fill="BDD6EE" w:themeFill="accent1" w:themeFillTint="66"/>
          </w:tcPr>
          <w:p w14:paraId="75921B12" w14:textId="4BFA9C4F" w:rsidR="00B32C3B" w:rsidRDefault="00B32C3B" w:rsidP="00B32C3B">
            <w:pPr>
              <w:jc w:val="center"/>
              <w:rPr>
                <w:rFonts w:ascii="Cambria Math" w:hAnsi="Cambria Math" w:cs="Cambria Math"/>
              </w:rPr>
            </w:pPr>
            <w:r w:rsidRPr="00242B02">
              <w:rPr>
                <w:rFonts w:cstheme="minorHAnsi"/>
              </w:rPr>
              <w:t>β</w:t>
            </w:r>
            <w:r w:rsidRPr="00B32C3B">
              <w:rPr>
                <w:rFonts w:cstheme="minorHAnsi"/>
                <w:vertAlign w:val="subscript"/>
              </w:rPr>
              <w:t>14</w:t>
            </w:r>
          </w:p>
        </w:tc>
      </w:tr>
      <w:tr w:rsidR="00FB4C83" w:rsidRPr="00FB4C83" w14:paraId="3659B7C1" w14:textId="012569EB" w:rsidTr="00FB4C83">
        <w:trPr>
          <w:trHeight w:val="296"/>
        </w:trPr>
        <w:tc>
          <w:tcPr>
            <w:tcW w:w="682" w:type="dxa"/>
          </w:tcPr>
          <w:p w14:paraId="48557937" w14:textId="58CCA546" w:rsidR="00B32C3B" w:rsidRPr="00B80F37" w:rsidRDefault="005938B0" w:rsidP="00B80F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24.53</w:t>
            </w:r>
          </w:p>
        </w:tc>
        <w:tc>
          <w:tcPr>
            <w:tcW w:w="682" w:type="dxa"/>
          </w:tcPr>
          <w:p w14:paraId="1218003C" w14:textId="0A9F6E30"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eastAsia="Times New Roman" w:cstheme="minorHAnsi"/>
                <w:color w:val="000000"/>
                <w:sz w:val="18"/>
                <w:szCs w:val="18"/>
              </w:rPr>
              <w:t>24</w:t>
            </w:r>
            <w:r w:rsidR="00FB4C83" w:rsidRPr="00FB4C83">
              <w:rPr>
                <w:rFonts w:eastAsia="Times New Roman" w:cstheme="minorHAnsi"/>
                <w:color w:val="000000"/>
                <w:sz w:val="18"/>
                <w:szCs w:val="18"/>
              </w:rPr>
              <w:t>.5</w:t>
            </w:r>
            <w:r>
              <w:rPr>
                <w:rFonts w:eastAsia="Times New Roman" w:cstheme="minorHAnsi"/>
                <w:color w:val="000000"/>
                <w:sz w:val="18"/>
                <w:szCs w:val="18"/>
              </w:rPr>
              <w:t>7</w:t>
            </w:r>
          </w:p>
        </w:tc>
        <w:tc>
          <w:tcPr>
            <w:tcW w:w="682" w:type="dxa"/>
          </w:tcPr>
          <w:p w14:paraId="3DCDBBB0" w14:textId="1379AFC6"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.8</w:t>
            </w:r>
            <w:r>
              <w:rPr>
                <w:rFonts w:eastAsia="Times New Roman" w:cstheme="minorHAnsi"/>
                <w:color w:val="000000"/>
                <w:sz w:val="18"/>
                <w:szCs w:val="18"/>
              </w:rPr>
              <w:t>9</w:t>
            </w:r>
          </w:p>
        </w:tc>
        <w:tc>
          <w:tcPr>
            <w:tcW w:w="682" w:type="dxa"/>
          </w:tcPr>
          <w:p w14:paraId="18A62A21" w14:textId="4C0026CE"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.5</w:t>
            </w:r>
            <w:r>
              <w:rPr>
                <w:rFonts w:eastAsia="Times New Roman" w:cstheme="minorHAnsi"/>
                <w:color w:val="000000"/>
                <w:sz w:val="18"/>
                <w:szCs w:val="18"/>
              </w:rPr>
              <w:t>9</w:t>
            </w:r>
          </w:p>
        </w:tc>
        <w:tc>
          <w:tcPr>
            <w:tcW w:w="682" w:type="dxa"/>
          </w:tcPr>
          <w:p w14:paraId="39AAE9A3" w14:textId="79F7B23E"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25</w:t>
            </w:r>
            <w:r w:rsidR="00FB4C83" w:rsidRPr="00FB4C83">
              <w:rPr>
                <w:rFonts w:eastAsia="Times New Roman" w:cstheme="minorHAnsi"/>
                <w:color w:val="000000"/>
                <w:sz w:val="18"/>
                <w:szCs w:val="18"/>
              </w:rPr>
              <w:t>.3</w:t>
            </w:r>
            <w:r>
              <w:rPr>
                <w:rFonts w:eastAsia="Times New Roman" w:cstheme="minorHAnsi"/>
                <w:color w:val="000000"/>
                <w:sz w:val="18"/>
                <w:szCs w:val="18"/>
              </w:rPr>
              <w:t>8</w:t>
            </w:r>
          </w:p>
        </w:tc>
        <w:tc>
          <w:tcPr>
            <w:tcW w:w="681" w:type="dxa"/>
          </w:tcPr>
          <w:p w14:paraId="6CD1EE26" w14:textId="621B6BBB"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.5</w:t>
            </w:r>
            <w:r>
              <w:rPr>
                <w:rFonts w:eastAsia="Times New Roman" w:cstheme="minorHAnsi"/>
                <w:color w:val="000000"/>
                <w:sz w:val="18"/>
                <w:szCs w:val="18"/>
              </w:rPr>
              <w:t>2</w:t>
            </w:r>
          </w:p>
        </w:tc>
        <w:tc>
          <w:tcPr>
            <w:tcW w:w="681" w:type="dxa"/>
          </w:tcPr>
          <w:p w14:paraId="4CAA2323" w14:textId="473536D2"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25</w:t>
            </w:r>
            <w:r w:rsidR="00FB4C83" w:rsidRPr="00FB4C83">
              <w:rPr>
                <w:rFonts w:eastAsia="Times New Roman" w:cstheme="minorHAnsi"/>
                <w:color w:val="000000"/>
                <w:sz w:val="18"/>
                <w:szCs w:val="18"/>
              </w:rPr>
              <w:t>.0</w:t>
            </w:r>
            <w:r>
              <w:rPr>
                <w:rFonts w:eastAsia="Times New Roman" w:cstheme="minorHAnsi"/>
                <w:color w:val="000000"/>
                <w:sz w:val="18"/>
                <w:szCs w:val="18"/>
              </w:rPr>
              <w:t>2</w:t>
            </w:r>
          </w:p>
        </w:tc>
        <w:tc>
          <w:tcPr>
            <w:tcW w:w="681" w:type="dxa"/>
          </w:tcPr>
          <w:p w14:paraId="3612CEF5" w14:textId="169680F6"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w:t>
            </w:r>
            <w:r>
              <w:rPr>
                <w:rFonts w:eastAsia="Times New Roman" w:cstheme="minorHAnsi"/>
                <w:color w:val="000000"/>
                <w:sz w:val="18"/>
                <w:szCs w:val="18"/>
              </w:rPr>
              <w:t>81</w:t>
            </w:r>
          </w:p>
        </w:tc>
        <w:tc>
          <w:tcPr>
            <w:tcW w:w="681" w:type="dxa"/>
          </w:tcPr>
          <w:p w14:paraId="0A9A4D4C" w14:textId="5080E423"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25</w:t>
            </w:r>
            <w:r w:rsidR="00FB4C83" w:rsidRPr="00FB4C83">
              <w:rPr>
                <w:rFonts w:eastAsia="Times New Roman" w:cstheme="minorHAnsi"/>
                <w:color w:val="000000"/>
                <w:sz w:val="18"/>
                <w:szCs w:val="18"/>
              </w:rPr>
              <w:t>.3</w:t>
            </w:r>
            <w:r>
              <w:rPr>
                <w:rFonts w:eastAsia="Times New Roman" w:cstheme="minorHAnsi"/>
                <w:color w:val="000000"/>
                <w:sz w:val="18"/>
                <w:szCs w:val="18"/>
              </w:rPr>
              <w:t>3</w:t>
            </w:r>
          </w:p>
        </w:tc>
        <w:tc>
          <w:tcPr>
            <w:tcW w:w="681" w:type="dxa"/>
          </w:tcPr>
          <w:p w14:paraId="5C940A3D" w14:textId="60BE60C7"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.6</w:t>
            </w:r>
            <w:r>
              <w:rPr>
                <w:rFonts w:eastAsia="Times New Roman" w:cstheme="minorHAnsi"/>
                <w:color w:val="000000"/>
                <w:sz w:val="18"/>
                <w:szCs w:val="18"/>
              </w:rPr>
              <w:t>4</w:t>
            </w:r>
          </w:p>
        </w:tc>
        <w:tc>
          <w:tcPr>
            <w:tcW w:w="681" w:type="dxa"/>
          </w:tcPr>
          <w:p w14:paraId="0670F257" w14:textId="7FD063EC"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.8</w:t>
            </w:r>
            <w:r>
              <w:rPr>
                <w:rFonts w:eastAsia="Times New Roman" w:cstheme="minorHAnsi"/>
                <w:color w:val="000000"/>
                <w:sz w:val="18"/>
                <w:szCs w:val="18"/>
              </w:rPr>
              <w:t>2</w:t>
            </w:r>
          </w:p>
        </w:tc>
        <w:tc>
          <w:tcPr>
            <w:tcW w:w="681" w:type="dxa"/>
          </w:tcPr>
          <w:p w14:paraId="42A83EE6" w14:textId="3897753A"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w:t>
            </w:r>
            <w:r>
              <w:rPr>
                <w:rFonts w:eastAsia="Times New Roman" w:cstheme="minorHAnsi"/>
                <w:color w:val="000000"/>
                <w:sz w:val="18"/>
                <w:szCs w:val="18"/>
              </w:rPr>
              <w:t>81</w:t>
            </w:r>
          </w:p>
        </w:tc>
        <w:tc>
          <w:tcPr>
            <w:tcW w:w="681" w:type="dxa"/>
          </w:tcPr>
          <w:p w14:paraId="57D06ED0" w14:textId="2A4D1E6B"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.7</w:t>
            </w:r>
            <w:r>
              <w:rPr>
                <w:rFonts w:eastAsia="Times New Roman" w:cstheme="minorHAnsi"/>
                <w:color w:val="000000"/>
                <w:sz w:val="18"/>
                <w:szCs w:val="18"/>
              </w:rPr>
              <w:t>3</w:t>
            </w:r>
          </w:p>
        </w:tc>
        <w:tc>
          <w:tcPr>
            <w:tcW w:w="681" w:type="dxa"/>
          </w:tcPr>
          <w:p w14:paraId="79010122" w14:textId="70A8A44C"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.4</w:t>
            </w:r>
            <w:r>
              <w:rPr>
                <w:rFonts w:eastAsia="Times New Roman" w:cstheme="minorHAnsi"/>
                <w:color w:val="000000"/>
                <w:sz w:val="18"/>
                <w:szCs w:val="18"/>
              </w:rPr>
              <w:t>8</w:t>
            </w:r>
          </w:p>
        </w:tc>
        <w:tc>
          <w:tcPr>
            <w:tcW w:w="681" w:type="dxa"/>
          </w:tcPr>
          <w:p w14:paraId="135D10E6" w14:textId="040C26E9" w:rsidR="00B32C3B" w:rsidRPr="00FB4C83" w:rsidRDefault="005938B0" w:rsidP="00FB4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24</w:t>
            </w:r>
            <w:r w:rsidR="00FB4C83" w:rsidRPr="00FB4C83">
              <w:rPr>
                <w:rFonts w:eastAsia="Times New Roman" w:cstheme="minorHAnsi"/>
                <w:color w:val="000000"/>
                <w:sz w:val="18"/>
                <w:szCs w:val="18"/>
              </w:rPr>
              <w:t>.9</w:t>
            </w:r>
            <w:r>
              <w:rPr>
                <w:rFonts w:eastAsia="Times New Roman" w:cstheme="minorHAnsi"/>
                <w:color w:val="000000"/>
                <w:sz w:val="18"/>
                <w:szCs w:val="18"/>
              </w:rPr>
              <w:t>2</w:t>
            </w:r>
          </w:p>
        </w:tc>
      </w:tr>
    </w:tbl>
    <w:p w14:paraId="6C613E73" w14:textId="77777777" w:rsidR="00243329" w:rsidRDefault="00243329"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656E1EC9" w14:textId="60B687D7" w:rsidR="00EC4F56" w:rsidRPr="00EC4F56" w:rsidRDefault="00EC4F56"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EC4F56">
        <w:rPr>
          <w:rFonts w:cstheme="minorHAnsi"/>
        </w:rPr>
        <w:t xml:space="preserve">Minimum cost for training set is </w:t>
      </w:r>
      <w:r w:rsidR="00634D38">
        <w:rPr>
          <w:rFonts w:cstheme="minorHAnsi"/>
        </w:rPr>
        <w:t>26332.56</w:t>
      </w:r>
    </w:p>
    <w:p w14:paraId="4C9FEBBF" w14:textId="167C2C05" w:rsidR="00EC4F56" w:rsidRDefault="00EC4F56"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EC4F56">
        <w:rPr>
          <w:rFonts w:cstheme="minorHAnsi"/>
        </w:rPr>
        <w:t xml:space="preserve">RMSE for training set is </w:t>
      </w:r>
      <w:r w:rsidR="00634D38">
        <w:rPr>
          <w:rFonts w:cstheme="minorHAnsi"/>
        </w:rPr>
        <w:t>162.27</w:t>
      </w:r>
    </w:p>
    <w:p w14:paraId="1974AEC6" w14:textId="5C658776" w:rsidR="00743585" w:rsidRPr="00743585" w:rsidRDefault="00743585" w:rsidP="00743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743585">
        <w:rPr>
          <w:rFonts w:cstheme="minorHAnsi"/>
        </w:rPr>
        <w:t xml:space="preserve">Estimated test cost is </w:t>
      </w:r>
      <w:r w:rsidR="00895C8C">
        <w:rPr>
          <w:rFonts w:cstheme="minorHAnsi"/>
        </w:rPr>
        <w:t>26268.56</w:t>
      </w:r>
    </w:p>
    <w:p w14:paraId="34243719" w14:textId="37002D63" w:rsidR="00743585" w:rsidRDefault="00743585"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743585">
        <w:rPr>
          <w:rFonts w:cstheme="minorHAnsi"/>
        </w:rPr>
        <w:t xml:space="preserve">Estimated test RMSE is </w:t>
      </w:r>
      <w:r w:rsidR="00895C8C">
        <w:rPr>
          <w:rFonts w:cstheme="minorHAnsi"/>
        </w:rPr>
        <w:t>162.07</w:t>
      </w:r>
    </w:p>
    <w:p w14:paraId="55D49353" w14:textId="77777777" w:rsidR="00625CCC" w:rsidRDefault="00625CCC"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188A67AF" w14:textId="3CC9759A" w:rsidR="00743585" w:rsidRDefault="009854AF" w:rsidP="001028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noProof/>
        </w:rPr>
        <w:drawing>
          <wp:inline distT="0" distB="0" distL="0" distR="0" wp14:anchorId="0455874C" wp14:editId="597E0676">
            <wp:extent cx="2239735" cy="1484768"/>
            <wp:effectExtent l="0" t="0" r="825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0401" cy="1505097"/>
                    </a:xfrm>
                    <a:prstGeom prst="rect">
                      <a:avLst/>
                    </a:prstGeom>
                  </pic:spPr>
                </pic:pic>
              </a:graphicData>
            </a:graphic>
          </wp:inline>
        </w:drawing>
      </w:r>
      <w:r w:rsidR="00102864">
        <w:rPr>
          <w:rFonts w:cstheme="minorHAnsi"/>
        </w:rPr>
        <w:tab/>
      </w:r>
      <w:r>
        <w:rPr>
          <w:noProof/>
        </w:rPr>
        <w:drawing>
          <wp:inline distT="0" distB="0" distL="0" distR="0" wp14:anchorId="17B179A7" wp14:editId="2B1E6538">
            <wp:extent cx="2181885" cy="1504372"/>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0569" cy="1558623"/>
                    </a:xfrm>
                    <a:prstGeom prst="rect">
                      <a:avLst/>
                    </a:prstGeom>
                  </pic:spPr>
                </pic:pic>
              </a:graphicData>
            </a:graphic>
          </wp:inline>
        </w:drawing>
      </w:r>
    </w:p>
    <w:p w14:paraId="51F8AF0C" w14:textId="77777777" w:rsidR="00743585" w:rsidRDefault="00743585"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70A27452" w14:textId="481DDDA6" w:rsidR="00C7421E" w:rsidRPr="00C74280" w:rsidRDefault="00C7421E" w:rsidP="00C7421E">
      <w:pPr>
        <w:jc w:val="both"/>
        <w:rPr>
          <w:rFonts w:cstheme="minorHAnsi"/>
          <w:b/>
          <w:bCs/>
          <w:u w:val="single"/>
        </w:rPr>
      </w:pPr>
      <w:r w:rsidRPr="00C74280">
        <w:rPr>
          <w:rFonts w:cstheme="minorHAnsi"/>
          <w:b/>
          <w:bCs/>
          <w:u w:val="single"/>
        </w:rPr>
        <w:t>L</w:t>
      </w:r>
      <w:r>
        <w:rPr>
          <w:rFonts w:cstheme="minorHAnsi"/>
          <w:b/>
          <w:bCs/>
          <w:u w:val="single"/>
        </w:rPr>
        <w:t>ogistic</w:t>
      </w:r>
      <w:r w:rsidRPr="00C74280">
        <w:rPr>
          <w:rFonts w:cstheme="minorHAnsi"/>
          <w:b/>
          <w:bCs/>
          <w:u w:val="single"/>
        </w:rPr>
        <w:t xml:space="preserve"> regression:</w:t>
      </w:r>
    </w:p>
    <w:p w14:paraId="2355624E" w14:textId="77777777" w:rsidR="00C7421E" w:rsidRDefault="00C7421E" w:rsidP="00C7421E">
      <w:pPr>
        <w:jc w:val="both"/>
        <w:rPr>
          <w:rFonts w:cstheme="minorHAnsi"/>
        </w:rPr>
      </w:pPr>
      <w:r w:rsidRPr="007E2BD2">
        <w:rPr>
          <w:rFonts w:cstheme="minorHAnsi"/>
        </w:rPr>
        <w:t xml:space="preserve">The regression equation to model the </w:t>
      </w:r>
      <w:r>
        <w:rPr>
          <w:rFonts w:cstheme="minorHAnsi"/>
        </w:rPr>
        <w:t xml:space="preserve">given dataset </w:t>
      </w:r>
      <w:r w:rsidRPr="007E2BD2">
        <w:rPr>
          <w:rFonts w:cstheme="minorHAnsi"/>
        </w:rPr>
        <w:t xml:space="preserve">is: </w:t>
      </w:r>
    </w:p>
    <w:p w14:paraId="42CE95D0" w14:textId="77777777" w:rsidR="003D7D11" w:rsidRDefault="003D7D11" w:rsidP="00C7421E">
      <w:pPr>
        <w:jc w:val="both"/>
        <w:rPr>
          <w:rFonts w:cstheme="minorHAnsi"/>
        </w:rPr>
      </w:pPr>
    </w:p>
    <w:p w14:paraId="4F18F922" w14:textId="69A38FC0" w:rsidR="00C7421E" w:rsidRDefault="00C7421E" w:rsidP="00C7421E">
      <w:pPr>
        <w:jc w:val="both"/>
        <w:rPr>
          <w:rFonts w:cstheme="minorHAnsi"/>
        </w:rPr>
      </w:pPr>
      <w:r w:rsidRPr="00242B02">
        <w:rPr>
          <w:rFonts w:cstheme="minorHAnsi"/>
        </w:rPr>
        <w:t>Run_time</w:t>
      </w:r>
      <w:r>
        <w:rPr>
          <w:rFonts w:cstheme="minorHAnsi"/>
        </w:rPr>
        <w:t xml:space="preserve"> (0/1)</w:t>
      </w:r>
      <w:r w:rsidRPr="00242B02">
        <w:rPr>
          <w:rFonts w:cstheme="minorHAnsi"/>
        </w:rPr>
        <w:t xml:space="preserve"> = β</w:t>
      </w:r>
      <w:r w:rsidRPr="00B32C3B">
        <w:rPr>
          <w:rFonts w:cstheme="minorHAnsi"/>
          <w:vertAlign w:val="subscript"/>
        </w:rPr>
        <w:t>0</w:t>
      </w:r>
      <w:r w:rsidRPr="00242B02">
        <w:rPr>
          <w:rFonts w:cstheme="minorHAnsi"/>
        </w:rPr>
        <w:t xml:space="preserve"> + β</w:t>
      </w:r>
      <w:r w:rsidRPr="00B32C3B">
        <w:rPr>
          <w:rFonts w:cstheme="minorHAnsi"/>
          <w:vertAlign w:val="subscript"/>
        </w:rPr>
        <w:t>1</w:t>
      </w:r>
      <w:r w:rsidRPr="00242B02">
        <w:rPr>
          <w:rFonts w:cstheme="minorHAnsi"/>
        </w:rPr>
        <w:t>*mwg + β</w:t>
      </w:r>
      <w:r w:rsidRPr="00B32C3B">
        <w:rPr>
          <w:rFonts w:cstheme="minorHAnsi"/>
          <w:vertAlign w:val="subscript"/>
        </w:rPr>
        <w:t>2</w:t>
      </w:r>
      <w:r w:rsidRPr="00242B02">
        <w:rPr>
          <w:rFonts w:cstheme="minorHAnsi"/>
        </w:rPr>
        <w:t>*nwg + β</w:t>
      </w:r>
      <w:r w:rsidRPr="00B32C3B">
        <w:rPr>
          <w:rFonts w:cstheme="minorHAnsi"/>
          <w:vertAlign w:val="subscript"/>
        </w:rPr>
        <w:t>3</w:t>
      </w:r>
      <w:r w:rsidRPr="00242B02">
        <w:rPr>
          <w:rFonts w:cstheme="minorHAnsi"/>
        </w:rPr>
        <w:t>*kwg + β</w:t>
      </w:r>
      <w:r w:rsidRPr="00B32C3B">
        <w:rPr>
          <w:rFonts w:cstheme="minorHAnsi"/>
          <w:vertAlign w:val="subscript"/>
        </w:rPr>
        <w:t>4</w:t>
      </w:r>
      <w:r w:rsidRPr="00242B02">
        <w:rPr>
          <w:rFonts w:cstheme="minorHAnsi"/>
        </w:rPr>
        <w:t>*mdimc + β</w:t>
      </w:r>
      <w:r w:rsidRPr="00B32C3B">
        <w:rPr>
          <w:rFonts w:cstheme="minorHAnsi"/>
          <w:vertAlign w:val="subscript"/>
        </w:rPr>
        <w:t>5</w:t>
      </w:r>
      <w:r w:rsidRPr="00242B02">
        <w:rPr>
          <w:rFonts w:cstheme="minorHAnsi"/>
        </w:rPr>
        <w:t>*ndimc + β</w:t>
      </w:r>
      <w:r w:rsidRPr="00B32C3B">
        <w:rPr>
          <w:rFonts w:cstheme="minorHAnsi"/>
          <w:vertAlign w:val="subscript"/>
        </w:rPr>
        <w:t>6</w:t>
      </w:r>
      <w:r w:rsidRPr="00242B02">
        <w:rPr>
          <w:rFonts w:cstheme="minorHAnsi"/>
        </w:rPr>
        <w:t>*mdima + β</w:t>
      </w:r>
      <w:r w:rsidRPr="00B32C3B">
        <w:rPr>
          <w:rFonts w:cstheme="minorHAnsi"/>
          <w:vertAlign w:val="subscript"/>
        </w:rPr>
        <w:t>7</w:t>
      </w:r>
      <w:r w:rsidRPr="00242B02">
        <w:rPr>
          <w:rFonts w:cstheme="minorHAnsi"/>
        </w:rPr>
        <w:t xml:space="preserve">*ndimb  </w:t>
      </w:r>
    </w:p>
    <w:p w14:paraId="41674D8B" w14:textId="3F6144D4" w:rsidR="00C7421E" w:rsidRDefault="00C7421E" w:rsidP="00C7421E">
      <w:pPr>
        <w:ind w:left="720"/>
        <w:jc w:val="both"/>
        <w:rPr>
          <w:rFonts w:cstheme="minorHAnsi"/>
        </w:rPr>
      </w:pPr>
      <w:r>
        <w:rPr>
          <w:rFonts w:cstheme="minorHAnsi"/>
        </w:rPr>
        <w:t xml:space="preserve">                 + </w:t>
      </w:r>
      <w:r w:rsidRPr="00242B02">
        <w:rPr>
          <w:rFonts w:cstheme="minorHAnsi"/>
        </w:rPr>
        <w:t>β</w:t>
      </w:r>
      <w:r w:rsidRPr="00B32C3B">
        <w:rPr>
          <w:rFonts w:cstheme="minorHAnsi"/>
          <w:vertAlign w:val="subscript"/>
        </w:rPr>
        <w:t>8</w:t>
      </w:r>
      <w:r w:rsidRPr="00242B02">
        <w:rPr>
          <w:rFonts w:cstheme="minorHAnsi"/>
        </w:rPr>
        <w:t>*kwi + β</w:t>
      </w:r>
      <w:r w:rsidRPr="00B32C3B">
        <w:rPr>
          <w:rFonts w:cstheme="minorHAnsi"/>
          <w:vertAlign w:val="subscript"/>
        </w:rPr>
        <w:t>9</w:t>
      </w:r>
      <w:r w:rsidRPr="00242B02">
        <w:rPr>
          <w:rFonts w:cstheme="minorHAnsi"/>
        </w:rPr>
        <w:t>*vwm + β</w:t>
      </w:r>
      <w:r w:rsidRPr="00B32C3B">
        <w:rPr>
          <w:rFonts w:cstheme="minorHAnsi"/>
          <w:vertAlign w:val="subscript"/>
        </w:rPr>
        <w:t>10</w:t>
      </w:r>
      <w:r w:rsidRPr="00242B02">
        <w:rPr>
          <w:rFonts w:cstheme="minorHAnsi"/>
        </w:rPr>
        <w:t>*vwn + β</w:t>
      </w:r>
      <w:r w:rsidRPr="00B32C3B">
        <w:rPr>
          <w:rFonts w:cstheme="minorHAnsi"/>
          <w:vertAlign w:val="subscript"/>
        </w:rPr>
        <w:t>11</w:t>
      </w:r>
      <w:r w:rsidRPr="00242B02">
        <w:rPr>
          <w:rFonts w:cstheme="minorHAnsi"/>
        </w:rPr>
        <w:t>*</w:t>
      </w:r>
      <w:r>
        <w:rPr>
          <w:rFonts w:cstheme="minorHAnsi"/>
        </w:rPr>
        <w:t>(</w:t>
      </w:r>
      <w:r w:rsidRPr="00242B02">
        <w:rPr>
          <w:rFonts w:cstheme="minorHAnsi"/>
        </w:rPr>
        <w:t>strm</w:t>
      </w:r>
      <w:r>
        <w:rPr>
          <w:rFonts w:cstheme="minorHAnsi"/>
        </w:rPr>
        <w:t>*</w:t>
      </w:r>
      <w:r w:rsidRPr="00FF721D">
        <w:rPr>
          <w:rFonts w:cstheme="minorHAnsi"/>
        </w:rPr>
        <w:t xml:space="preserve"> </w:t>
      </w:r>
      <w:r w:rsidRPr="00242B02">
        <w:rPr>
          <w:rFonts w:cstheme="minorHAnsi"/>
        </w:rPr>
        <w:t>mdima</w:t>
      </w:r>
      <w:r>
        <w:rPr>
          <w:rFonts w:cstheme="minorHAnsi"/>
        </w:rPr>
        <w:t>)</w:t>
      </w:r>
      <w:r w:rsidRPr="00242B02">
        <w:rPr>
          <w:rFonts w:cstheme="minorHAnsi"/>
        </w:rPr>
        <w:t xml:space="preserve"> + β</w:t>
      </w:r>
      <w:r w:rsidRPr="00B32C3B">
        <w:rPr>
          <w:rFonts w:cstheme="minorHAnsi"/>
          <w:vertAlign w:val="subscript"/>
        </w:rPr>
        <w:t>12</w:t>
      </w:r>
      <w:r w:rsidRPr="00242B02">
        <w:rPr>
          <w:rFonts w:cstheme="minorHAnsi"/>
        </w:rPr>
        <w:t>*</w:t>
      </w:r>
      <w:r>
        <w:rPr>
          <w:rFonts w:cstheme="minorHAnsi"/>
        </w:rPr>
        <w:t>(</w:t>
      </w:r>
      <w:r w:rsidRPr="00242B02">
        <w:rPr>
          <w:rFonts w:cstheme="minorHAnsi"/>
        </w:rPr>
        <w:t>strn</w:t>
      </w:r>
      <w:r>
        <w:rPr>
          <w:rFonts w:cstheme="minorHAnsi"/>
        </w:rPr>
        <w:t>*</w:t>
      </w:r>
      <w:r w:rsidRPr="00242B02">
        <w:rPr>
          <w:rFonts w:cstheme="minorHAnsi"/>
        </w:rPr>
        <w:t>ndimb</w:t>
      </w:r>
      <w:r>
        <w:rPr>
          <w:rFonts w:cstheme="minorHAnsi"/>
        </w:rPr>
        <w:t>)</w:t>
      </w:r>
      <w:r w:rsidRPr="00242B02">
        <w:rPr>
          <w:rFonts w:cstheme="minorHAnsi"/>
        </w:rPr>
        <w:t xml:space="preserve"> + β</w:t>
      </w:r>
      <w:r w:rsidRPr="00B32C3B">
        <w:rPr>
          <w:rFonts w:cstheme="minorHAnsi"/>
          <w:vertAlign w:val="subscript"/>
        </w:rPr>
        <w:t>13</w:t>
      </w:r>
      <w:r w:rsidRPr="00242B02">
        <w:rPr>
          <w:rFonts w:cstheme="minorHAnsi"/>
        </w:rPr>
        <w:t>*</w:t>
      </w:r>
      <w:r>
        <w:rPr>
          <w:rFonts w:cstheme="minorHAnsi"/>
        </w:rPr>
        <w:t>(</w:t>
      </w:r>
      <w:r w:rsidRPr="00242B02">
        <w:rPr>
          <w:rFonts w:cstheme="minorHAnsi"/>
        </w:rPr>
        <w:t>sa</w:t>
      </w:r>
      <w:r>
        <w:rPr>
          <w:rFonts w:cstheme="minorHAnsi"/>
        </w:rPr>
        <w:t xml:space="preserve">*mwg) </w:t>
      </w:r>
    </w:p>
    <w:p w14:paraId="40E65BD2" w14:textId="7A2D8E31" w:rsidR="00C7421E" w:rsidRDefault="00C7421E" w:rsidP="00C7421E">
      <w:pPr>
        <w:ind w:left="720"/>
        <w:jc w:val="both"/>
        <w:rPr>
          <w:rFonts w:cstheme="minorHAnsi"/>
        </w:rPr>
      </w:pPr>
      <w:r>
        <w:rPr>
          <w:rFonts w:cstheme="minorHAnsi"/>
        </w:rPr>
        <w:t xml:space="preserve">                 </w:t>
      </w:r>
      <w:r w:rsidRPr="00242B02">
        <w:rPr>
          <w:rFonts w:cstheme="minorHAnsi"/>
        </w:rPr>
        <w:t>+</w:t>
      </w:r>
      <w:r>
        <w:rPr>
          <w:rFonts w:cstheme="minorHAnsi"/>
        </w:rPr>
        <w:t xml:space="preserve"> </w:t>
      </w:r>
      <w:r w:rsidRPr="00242B02">
        <w:rPr>
          <w:rFonts w:cstheme="minorHAnsi"/>
        </w:rPr>
        <w:t>β</w:t>
      </w:r>
      <w:r w:rsidRPr="00B32C3B">
        <w:rPr>
          <w:rFonts w:cstheme="minorHAnsi"/>
          <w:vertAlign w:val="subscript"/>
        </w:rPr>
        <w:t>14</w:t>
      </w:r>
      <w:r w:rsidRPr="00242B02">
        <w:rPr>
          <w:rFonts w:cstheme="minorHAnsi"/>
        </w:rPr>
        <w:t>*</w:t>
      </w:r>
      <w:r>
        <w:rPr>
          <w:rFonts w:cstheme="minorHAnsi"/>
        </w:rPr>
        <w:t>(</w:t>
      </w:r>
      <w:r w:rsidRPr="00242B02">
        <w:rPr>
          <w:rFonts w:cstheme="minorHAnsi"/>
        </w:rPr>
        <w:t>sb</w:t>
      </w:r>
      <w:r>
        <w:rPr>
          <w:rFonts w:cstheme="minorHAnsi"/>
        </w:rPr>
        <w:t>*nwg)</w:t>
      </w:r>
    </w:p>
    <w:p w14:paraId="4D8E67CE" w14:textId="77777777" w:rsidR="003D7D11" w:rsidRDefault="003D7D11" w:rsidP="00C829DF">
      <w:pPr>
        <w:jc w:val="both"/>
        <w:rPr>
          <w:rFonts w:cstheme="minorHAnsi"/>
        </w:rPr>
      </w:pPr>
    </w:p>
    <w:p w14:paraId="605D5FC7" w14:textId="7B3E4552" w:rsidR="00C7421E" w:rsidRPr="00242B02" w:rsidRDefault="00C829DF" w:rsidP="00C829DF">
      <w:pPr>
        <w:jc w:val="both"/>
        <w:rPr>
          <w:rFonts w:cstheme="minorHAnsi"/>
        </w:rPr>
      </w:pPr>
      <w:r>
        <w:rPr>
          <w:rFonts w:cstheme="minorHAnsi"/>
        </w:rPr>
        <w:t>The optimal beta values are:</w:t>
      </w:r>
    </w:p>
    <w:tbl>
      <w:tblPr>
        <w:tblStyle w:val="TableGrid"/>
        <w:tblW w:w="10280" w:type="dxa"/>
        <w:tblLook w:val="04A0" w:firstRow="1" w:lastRow="0" w:firstColumn="1" w:lastColumn="0" w:noHBand="0" w:noVBand="1"/>
      </w:tblPr>
      <w:tblGrid>
        <w:gridCol w:w="686"/>
        <w:gridCol w:w="686"/>
        <w:gridCol w:w="686"/>
        <w:gridCol w:w="686"/>
        <w:gridCol w:w="686"/>
        <w:gridCol w:w="685"/>
        <w:gridCol w:w="685"/>
        <w:gridCol w:w="685"/>
        <w:gridCol w:w="685"/>
        <w:gridCol w:w="685"/>
        <w:gridCol w:w="685"/>
        <w:gridCol w:w="685"/>
        <w:gridCol w:w="685"/>
        <w:gridCol w:w="685"/>
        <w:gridCol w:w="685"/>
      </w:tblGrid>
      <w:tr w:rsidR="00C7421E" w14:paraId="6A482C3C" w14:textId="77777777" w:rsidTr="00977645">
        <w:trPr>
          <w:trHeight w:val="198"/>
        </w:trPr>
        <w:tc>
          <w:tcPr>
            <w:tcW w:w="686" w:type="dxa"/>
            <w:shd w:val="clear" w:color="auto" w:fill="BDD6EE" w:themeFill="accent1" w:themeFillTint="66"/>
          </w:tcPr>
          <w:p w14:paraId="793042FC"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686" w:type="dxa"/>
            <w:shd w:val="clear" w:color="auto" w:fill="BDD6EE" w:themeFill="accent1" w:themeFillTint="66"/>
          </w:tcPr>
          <w:p w14:paraId="4B86BAC0"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686" w:type="dxa"/>
            <w:shd w:val="clear" w:color="auto" w:fill="BDD6EE" w:themeFill="accent1" w:themeFillTint="66"/>
          </w:tcPr>
          <w:p w14:paraId="0AB745AC"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686" w:type="dxa"/>
            <w:shd w:val="clear" w:color="auto" w:fill="BDD6EE" w:themeFill="accent1" w:themeFillTint="66"/>
          </w:tcPr>
          <w:p w14:paraId="33F89CDE"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686" w:type="dxa"/>
            <w:shd w:val="clear" w:color="auto" w:fill="BDD6EE" w:themeFill="accent1" w:themeFillTint="66"/>
          </w:tcPr>
          <w:p w14:paraId="63A6D221"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685" w:type="dxa"/>
            <w:shd w:val="clear" w:color="auto" w:fill="BDD6EE" w:themeFill="accent1" w:themeFillTint="66"/>
          </w:tcPr>
          <w:p w14:paraId="11D821E5"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685" w:type="dxa"/>
            <w:shd w:val="clear" w:color="auto" w:fill="BDD6EE" w:themeFill="accent1" w:themeFillTint="66"/>
          </w:tcPr>
          <w:p w14:paraId="2B9902DE"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685" w:type="dxa"/>
            <w:shd w:val="clear" w:color="auto" w:fill="BDD6EE" w:themeFill="accent1" w:themeFillTint="66"/>
          </w:tcPr>
          <w:p w14:paraId="280FCCBA"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685" w:type="dxa"/>
            <w:shd w:val="clear" w:color="auto" w:fill="BDD6EE" w:themeFill="accent1" w:themeFillTint="66"/>
          </w:tcPr>
          <w:p w14:paraId="012DB964"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8</w:t>
            </w:r>
          </w:p>
        </w:tc>
        <w:tc>
          <w:tcPr>
            <w:tcW w:w="685" w:type="dxa"/>
            <w:shd w:val="clear" w:color="auto" w:fill="BDD6EE" w:themeFill="accent1" w:themeFillTint="66"/>
          </w:tcPr>
          <w:p w14:paraId="522DDF2F"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9</w:t>
            </w:r>
          </w:p>
        </w:tc>
        <w:tc>
          <w:tcPr>
            <w:tcW w:w="685" w:type="dxa"/>
            <w:shd w:val="clear" w:color="auto" w:fill="BDD6EE" w:themeFill="accent1" w:themeFillTint="66"/>
          </w:tcPr>
          <w:p w14:paraId="44D7EE35"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10</w:t>
            </w:r>
          </w:p>
        </w:tc>
        <w:tc>
          <w:tcPr>
            <w:tcW w:w="685" w:type="dxa"/>
            <w:shd w:val="clear" w:color="auto" w:fill="BDD6EE" w:themeFill="accent1" w:themeFillTint="66"/>
          </w:tcPr>
          <w:p w14:paraId="2ADA4E48"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11</w:t>
            </w:r>
          </w:p>
        </w:tc>
        <w:tc>
          <w:tcPr>
            <w:tcW w:w="685" w:type="dxa"/>
            <w:shd w:val="clear" w:color="auto" w:fill="BDD6EE" w:themeFill="accent1" w:themeFillTint="66"/>
          </w:tcPr>
          <w:p w14:paraId="13F9F0A2"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12</w:t>
            </w:r>
          </w:p>
        </w:tc>
        <w:tc>
          <w:tcPr>
            <w:tcW w:w="685" w:type="dxa"/>
            <w:shd w:val="clear" w:color="auto" w:fill="BDD6EE" w:themeFill="accent1" w:themeFillTint="66"/>
          </w:tcPr>
          <w:p w14:paraId="76912D79"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13</w:t>
            </w:r>
          </w:p>
        </w:tc>
        <w:tc>
          <w:tcPr>
            <w:tcW w:w="685" w:type="dxa"/>
            <w:shd w:val="clear" w:color="auto" w:fill="BDD6EE" w:themeFill="accent1" w:themeFillTint="66"/>
          </w:tcPr>
          <w:p w14:paraId="3A8A64C2" w14:textId="77777777" w:rsidR="00C7421E" w:rsidRDefault="00C7421E" w:rsidP="007E1402">
            <w:pPr>
              <w:jc w:val="center"/>
              <w:rPr>
                <w:rFonts w:ascii="Cambria Math" w:hAnsi="Cambria Math" w:cs="Cambria Math"/>
              </w:rPr>
            </w:pPr>
            <w:r w:rsidRPr="00242B02">
              <w:rPr>
                <w:rFonts w:cstheme="minorHAnsi"/>
              </w:rPr>
              <w:t>β</w:t>
            </w:r>
            <w:r w:rsidRPr="00B32C3B">
              <w:rPr>
                <w:rFonts w:cstheme="minorHAnsi"/>
                <w:vertAlign w:val="subscript"/>
              </w:rPr>
              <w:t>14</w:t>
            </w:r>
          </w:p>
        </w:tc>
      </w:tr>
      <w:tr w:rsidR="00C7421E" w:rsidRPr="00FB4C83" w14:paraId="529A9D46" w14:textId="77777777" w:rsidTr="00175939">
        <w:trPr>
          <w:trHeight w:val="377"/>
        </w:trPr>
        <w:tc>
          <w:tcPr>
            <w:tcW w:w="686" w:type="dxa"/>
          </w:tcPr>
          <w:p w14:paraId="3FC2FEC6" w14:textId="66902D24" w:rsidR="00C7421E" w:rsidRPr="006E2589"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BB5CC4">
              <w:rPr>
                <w:rFonts w:eastAsia="Times New Roman" w:cstheme="minorHAnsi"/>
                <w:color w:val="000000"/>
                <w:sz w:val="18"/>
                <w:szCs w:val="18"/>
              </w:rPr>
              <w:t>7</w:t>
            </w:r>
            <w:r w:rsidR="00840B92">
              <w:rPr>
                <w:rFonts w:eastAsia="Times New Roman" w:cstheme="minorHAnsi"/>
                <w:color w:val="000000"/>
                <w:sz w:val="18"/>
                <w:szCs w:val="18"/>
              </w:rPr>
              <w:t>8</w:t>
            </w:r>
          </w:p>
        </w:tc>
        <w:tc>
          <w:tcPr>
            <w:tcW w:w="686" w:type="dxa"/>
          </w:tcPr>
          <w:p w14:paraId="36B4CEEB" w14:textId="30C179B3"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eastAsia="Times New Roman" w:cstheme="minorHAnsi"/>
                <w:color w:val="000000"/>
                <w:sz w:val="18"/>
                <w:szCs w:val="18"/>
              </w:rPr>
              <w:t>0.</w:t>
            </w:r>
            <w:r w:rsidR="00840B92">
              <w:rPr>
                <w:rFonts w:eastAsia="Times New Roman" w:cstheme="minorHAnsi"/>
                <w:color w:val="000000"/>
                <w:sz w:val="18"/>
                <w:szCs w:val="18"/>
              </w:rPr>
              <w:t>2</w:t>
            </w:r>
            <w:r w:rsidR="00BB5CC4">
              <w:rPr>
                <w:rFonts w:eastAsia="Times New Roman" w:cstheme="minorHAnsi"/>
                <w:color w:val="000000"/>
                <w:sz w:val="18"/>
                <w:szCs w:val="18"/>
              </w:rPr>
              <w:t>79</w:t>
            </w:r>
          </w:p>
        </w:tc>
        <w:tc>
          <w:tcPr>
            <w:tcW w:w="686" w:type="dxa"/>
          </w:tcPr>
          <w:p w14:paraId="5172D0CE" w14:textId="3D014580"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840B92">
              <w:rPr>
                <w:rFonts w:eastAsia="Times New Roman" w:cstheme="minorHAnsi"/>
                <w:color w:val="000000"/>
                <w:sz w:val="18"/>
                <w:szCs w:val="18"/>
              </w:rPr>
              <w:t>4</w:t>
            </w:r>
            <w:r w:rsidR="00BB5CC4">
              <w:rPr>
                <w:rFonts w:eastAsia="Times New Roman" w:cstheme="minorHAnsi"/>
                <w:color w:val="000000"/>
                <w:sz w:val="18"/>
                <w:szCs w:val="18"/>
              </w:rPr>
              <w:t>5</w:t>
            </w:r>
          </w:p>
        </w:tc>
        <w:tc>
          <w:tcPr>
            <w:tcW w:w="686" w:type="dxa"/>
          </w:tcPr>
          <w:p w14:paraId="3CC15AF5" w14:textId="07385BC6"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A73CCF">
              <w:rPr>
                <w:rFonts w:eastAsia="Times New Roman" w:cstheme="minorHAnsi"/>
                <w:color w:val="000000"/>
                <w:sz w:val="18"/>
                <w:szCs w:val="18"/>
              </w:rPr>
              <w:t>4</w:t>
            </w:r>
            <w:r w:rsidR="00BB5CC4">
              <w:rPr>
                <w:rFonts w:eastAsia="Times New Roman" w:cstheme="minorHAnsi"/>
                <w:color w:val="000000"/>
                <w:sz w:val="18"/>
                <w:szCs w:val="18"/>
              </w:rPr>
              <w:t>18</w:t>
            </w:r>
          </w:p>
        </w:tc>
        <w:tc>
          <w:tcPr>
            <w:tcW w:w="686" w:type="dxa"/>
          </w:tcPr>
          <w:p w14:paraId="60CB46F6" w14:textId="3C0EBD11"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C7421E" w:rsidRPr="00FB4C83">
              <w:rPr>
                <w:rFonts w:eastAsia="Times New Roman" w:cstheme="minorHAnsi"/>
                <w:color w:val="000000"/>
                <w:sz w:val="18"/>
                <w:szCs w:val="18"/>
              </w:rPr>
              <w:t>.</w:t>
            </w:r>
            <w:r w:rsidR="00A73CCF">
              <w:rPr>
                <w:rFonts w:eastAsia="Times New Roman" w:cstheme="minorHAnsi"/>
                <w:color w:val="000000"/>
                <w:sz w:val="18"/>
                <w:szCs w:val="18"/>
              </w:rPr>
              <w:t>2</w:t>
            </w:r>
            <w:r>
              <w:rPr>
                <w:rFonts w:eastAsia="Times New Roman" w:cstheme="minorHAnsi"/>
                <w:color w:val="000000"/>
                <w:sz w:val="18"/>
                <w:szCs w:val="18"/>
              </w:rPr>
              <w:t>4</w:t>
            </w:r>
          </w:p>
        </w:tc>
        <w:tc>
          <w:tcPr>
            <w:tcW w:w="685" w:type="dxa"/>
          </w:tcPr>
          <w:p w14:paraId="716E4306" w14:textId="2B8B977C"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BB5CC4">
              <w:rPr>
                <w:rFonts w:eastAsia="Times New Roman" w:cstheme="minorHAnsi"/>
                <w:color w:val="000000"/>
                <w:sz w:val="18"/>
                <w:szCs w:val="18"/>
              </w:rPr>
              <w:t>39</w:t>
            </w:r>
          </w:p>
        </w:tc>
        <w:tc>
          <w:tcPr>
            <w:tcW w:w="685" w:type="dxa"/>
          </w:tcPr>
          <w:p w14:paraId="2E0E4075" w14:textId="4FC19356"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C7421E" w:rsidRPr="00FB4C83">
              <w:rPr>
                <w:rFonts w:eastAsia="Times New Roman" w:cstheme="minorHAnsi"/>
                <w:color w:val="000000"/>
                <w:sz w:val="18"/>
                <w:szCs w:val="18"/>
              </w:rPr>
              <w:t>.</w:t>
            </w:r>
            <w:r>
              <w:rPr>
                <w:rFonts w:eastAsia="Times New Roman" w:cstheme="minorHAnsi"/>
                <w:color w:val="000000"/>
                <w:sz w:val="18"/>
                <w:szCs w:val="18"/>
              </w:rPr>
              <w:t>1</w:t>
            </w:r>
            <w:r w:rsidR="00BB5CC4">
              <w:rPr>
                <w:rFonts w:eastAsia="Times New Roman" w:cstheme="minorHAnsi"/>
                <w:color w:val="000000"/>
                <w:sz w:val="18"/>
                <w:szCs w:val="18"/>
              </w:rPr>
              <w:t>11</w:t>
            </w:r>
          </w:p>
        </w:tc>
        <w:tc>
          <w:tcPr>
            <w:tcW w:w="685" w:type="dxa"/>
          </w:tcPr>
          <w:p w14:paraId="73CB84F8" w14:textId="7338AB25"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Pr="00FB4C83">
              <w:rPr>
                <w:rFonts w:eastAsia="Times New Roman" w:cstheme="minorHAnsi"/>
                <w:color w:val="000000"/>
                <w:sz w:val="18"/>
                <w:szCs w:val="18"/>
              </w:rPr>
              <w:t>.</w:t>
            </w:r>
            <w:r w:rsidR="00A73CCF">
              <w:rPr>
                <w:rFonts w:eastAsia="Times New Roman" w:cstheme="minorHAnsi"/>
                <w:color w:val="000000"/>
                <w:sz w:val="18"/>
                <w:szCs w:val="18"/>
              </w:rPr>
              <w:t>03</w:t>
            </w:r>
          </w:p>
        </w:tc>
        <w:tc>
          <w:tcPr>
            <w:tcW w:w="685" w:type="dxa"/>
          </w:tcPr>
          <w:p w14:paraId="61B90E56" w14:textId="0FBB2A7E"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A73CCF">
              <w:rPr>
                <w:rFonts w:eastAsia="Times New Roman" w:cstheme="minorHAnsi"/>
                <w:color w:val="000000"/>
                <w:sz w:val="18"/>
                <w:szCs w:val="18"/>
              </w:rPr>
              <w:t>1</w:t>
            </w:r>
            <w:r w:rsidR="00BB5CC4">
              <w:rPr>
                <w:rFonts w:eastAsia="Times New Roman" w:cstheme="minorHAnsi"/>
                <w:color w:val="000000"/>
                <w:sz w:val="18"/>
                <w:szCs w:val="18"/>
              </w:rPr>
              <w:t>49</w:t>
            </w:r>
          </w:p>
        </w:tc>
        <w:tc>
          <w:tcPr>
            <w:tcW w:w="685" w:type="dxa"/>
          </w:tcPr>
          <w:p w14:paraId="1367D6FB" w14:textId="6FB20399"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0.2</w:t>
            </w:r>
            <w:r w:rsidR="00BB5CC4">
              <w:rPr>
                <w:rFonts w:eastAsia="Times New Roman" w:cstheme="minorHAnsi"/>
                <w:color w:val="000000"/>
                <w:sz w:val="18"/>
                <w:szCs w:val="18"/>
              </w:rPr>
              <w:t>31</w:t>
            </w:r>
          </w:p>
        </w:tc>
        <w:tc>
          <w:tcPr>
            <w:tcW w:w="685" w:type="dxa"/>
          </w:tcPr>
          <w:p w14:paraId="11AF1794" w14:textId="09F15C39"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BB5CC4">
              <w:rPr>
                <w:rFonts w:eastAsia="Times New Roman" w:cstheme="minorHAnsi"/>
                <w:color w:val="000000"/>
                <w:sz w:val="18"/>
                <w:szCs w:val="18"/>
              </w:rPr>
              <w:t>316</w:t>
            </w:r>
          </w:p>
        </w:tc>
        <w:tc>
          <w:tcPr>
            <w:tcW w:w="685" w:type="dxa"/>
          </w:tcPr>
          <w:p w14:paraId="05284BAE" w14:textId="024973AA"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-0.1</w:t>
            </w:r>
            <w:r w:rsidR="00BB5CC4">
              <w:rPr>
                <w:rFonts w:eastAsia="Times New Roman" w:cstheme="minorHAnsi"/>
                <w:color w:val="000000"/>
                <w:sz w:val="18"/>
                <w:szCs w:val="18"/>
              </w:rPr>
              <w:t>06</w:t>
            </w:r>
          </w:p>
        </w:tc>
        <w:tc>
          <w:tcPr>
            <w:tcW w:w="685" w:type="dxa"/>
          </w:tcPr>
          <w:p w14:paraId="75EC0D8D" w14:textId="3B1B5151"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-0.1</w:t>
            </w:r>
            <w:r w:rsidR="00A73CCF">
              <w:rPr>
                <w:rFonts w:eastAsia="Times New Roman" w:cstheme="minorHAnsi"/>
                <w:color w:val="000000"/>
                <w:sz w:val="18"/>
                <w:szCs w:val="18"/>
              </w:rPr>
              <w:t>4</w:t>
            </w:r>
          </w:p>
        </w:tc>
        <w:tc>
          <w:tcPr>
            <w:tcW w:w="685" w:type="dxa"/>
          </w:tcPr>
          <w:p w14:paraId="7BD0D507" w14:textId="75E3CB94" w:rsidR="00C7421E" w:rsidRPr="00FB4C83" w:rsidRDefault="00F14BED"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-0.4</w:t>
            </w:r>
            <w:r w:rsidR="00BB5CC4">
              <w:rPr>
                <w:rFonts w:eastAsia="Times New Roman" w:cstheme="minorHAnsi"/>
                <w:color w:val="000000"/>
                <w:sz w:val="18"/>
                <w:szCs w:val="18"/>
              </w:rPr>
              <w:t>6</w:t>
            </w:r>
          </w:p>
        </w:tc>
        <w:tc>
          <w:tcPr>
            <w:tcW w:w="685" w:type="dxa"/>
          </w:tcPr>
          <w:p w14:paraId="158962A9" w14:textId="61947583" w:rsidR="00C7421E" w:rsidRPr="00FB4C83" w:rsidRDefault="00A73CCF" w:rsidP="001759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w:t>
            </w:r>
            <w:r w:rsidR="00F14BED">
              <w:rPr>
                <w:rFonts w:eastAsia="Times New Roman" w:cstheme="minorHAnsi"/>
                <w:color w:val="000000"/>
                <w:sz w:val="18"/>
                <w:szCs w:val="18"/>
              </w:rPr>
              <w:t>0.</w:t>
            </w:r>
            <w:r>
              <w:rPr>
                <w:rFonts w:eastAsia="Times New Roman" w:cstheme="minorHAnsi"/>
                <w:color w:val="000000"/>
                <w:sz w:val="18"/>
                <w:szCs w:val="18"/>
              </w:rPr>
              <w:t>1</w:t>
            </w:r>
            <w:r w:rsidR="00BB5CC4">
              <w:rPr>
                <w:rFonts w:eastAsia="Times New Roman" w:cstheme="minorHAnsi"/>
                <w:color w:val="000000"/>
                <w:sz w:val="18"/>
                <w:szCs w:val="18"/>
              </w:rPr>
              <w:t>6</w:t>
            </w:r>
          </w:p>
        </w:tc>
      </w:tr>
    </w:tbl>
    <w:p w14:paraId="7A7F4D77" w14:textId="77777777" w:rsidR="000764EE" w:rsidRDefault="000764EE" w:rsidP="008A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5E62A7E2" w14:textId="63AB4DB7" w:rsidR="008A0CFA" w:rsidRPr="008A0CFA" w:rsidRDefault="008A0CFA" w:rsidP="008A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8A0CFA">
        <w:rPr>
          <w:rFonts w:cstheme="minorHAnsi"/>
        </w:rPr>
        <w:t>Minimum Cost is: 0.</w:t>
      </w:r>
      <w:r w:rsidR="00BE0C1A">
        <w:rPr>
          <w:rFonts w:cstheme="minorHAnsi"/>
        </w:rPr>
        <w:t>5</w:t>
      </w:r>
      <w:r w:rsidR="00047025">
        <w:rPr>
          <w:rFonts w:cstheme="minorHAnsi"/>
        </w:rPr>
        <w:t>410</w:t>
      </w:r>
      <w:r w:rsidR="00491591">
        <w:rPr>
          <w:rFonts w:cstheme="minorHAnsi"/>
        </w:rPr>
        <w:t xml:space="preserve">     (For train set)</w:t>
      </w:r>
    </w:p>
    <w:p w14:paraId="48E32B90" w14:textId="2C482BC6" w:rsidR="008A0CFA" w:rsidRPr="008A0CFA" w:rsidRDefault="008A0CFA" w:rsidP="008A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8A0CFA">
        <w:rPr>
          <w:rFonts w:cstheme="minorHAnsi"/>
        </w:rPr>
        <w:t>Accuracy of train set is : 0.7</w:t>
      </w:r>
      <w:r w:rsidR="00047025">
        <w:rPr>
          <w:rFonts w:cstheme="minorHAnsi"/>
        </w:rPr>
        <w:t>26</w:t>
      </w:r>
    </w:p>
    <w:p w14:paraId="63E9D77F" w14:textId="51812B4D" w:rsidR="008A0CFA" w:rsidRPr="008A0CFA" w:rsidRDefault="008A0CFA" w:rsidP="008A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8A0CFA">
        <w:rPr>
          <w:rFonts w:cstheme="minorHAnsi"/>
        </w:rPr>
        <w:t>Estimated test cost is 0.</w:t>
      </w:r>
      <w:r w:rsidR="00BE0C1A">
        <w:rPr>
          <w:rFonts w:cstheme="minorHAnsi"/>
        </w:rPr>
        <w:t>5</w:t>
      </w:r>
      <w:r w:rsidR="00047025">
        <w:rPr>
          <w:rFonts w:cstheme="minorHAnsi"/>
        </w:rPr>
        <w:t>407</w:t>
      </w:r>
    </w:p>
    <w:p w14:paraId="1CFD1FBF" w14:textId="2B23A6D2" w:rsidR="008A0CFA" w:rsidRPr="008A0CFA" w:rsidRDefault="008A0CFA" w:rsidP="008A0C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r w:rsidRPr="008A0CFA">
        <w:rPr>
          <w:rFonts w:cstheme="minorHAnsi"/>
        </w:rPr>
        <w:t>Accuracy of test set is : 0.7</w:t>
      </w:r>
      <w:r w:rsidR="00047025">
        <w:rPr>
          <w:rFonts w:cstheme="minorHAnsi"/>
        </w:rPr>
        <w:t>247</w:t>
      </w:r>
    </w:p>
    <w:p w14:paraId="6B1C1014" w14:textId="3F2652A9" w:rsidR="00743585" w:rsidRDefault="00743585"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7D6B47F7" w14:textId="72C80248" w:rsidR="00DA53D2" w:rsidRPr="00B51AB5" w:rsidRDefault="00B51AB5" w:rsidP="00EC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u w:val="single"/>
        </w:rPr>
      </w:pPr>
      <w:r w:rsidRPr="00B51AB5">
        <w:rPr>
          <w:rFonts w:cstheme="minorHAnsi"/>
          <w:b/>
          <w:bCs/>
          <w:u w:val="single"/>
        </w:rPr>
        <w:t xml:space="preserve">Experiment 1: </w:t>
      </w:r>
    </w:p>
    <w:p w14:paraId="4CF94B6E" w14:textId="4743EB81" w:rsidR="00525510" w:rsidRPr="00584E60" w:rsidRDefault="003C1DA3" w:rsidP="00584E60">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sidRPr="00584E60">
        <w:rPr>
          <w:rFonts w:cstheme="minorHAnsi"/>
          <w:b/>
          <w:bCs/>
        </w:rPr>
        <w:t>Varying</w:t>
      </w:r>
      <w:r w:rsidR="00B66337" w:rsidRPr="00584E60">
        <w:rPr>
          <w:rFonts w:cstheme="minorHAnsi"/>
          <w:b/>
          <w:bCs/>
        </w:rPr>
        <w:t xml:space="preserve"> alpha:</w:t>
      </w:r>
      <w:r w:rsidRPr="00584E60">
        <w:rPr>
          <w:rFonts w:cstheme="minorHAnsi"/>
        </w:rPr>
        <w:t xml:space="preserve"> </w:t>
      </w:r>
      <w:r w:rsidR="00B66337" w:rsidRPr="00584E60">
        <w:rPr>
          <w:rFonts w:cstheme="minorHAnsi"/>
        </w:rPr>
        <w:t xml:space="preserve">The gradient descent algorithm is executed </w:t>
      </w:r>
      <w:r w:rsidR="00D84BAF" w:rsidRPr="00584E60">
        <w:rPr>
          <w:rFonts w:cstheme="minorHAnsi"/>
        </w:rPr>
        <w:t xml:space="preserve">multiple times, each time with a </w:t>
      </w:r>
      <w:r w:rsidR="00B66337" w:rsidRPr="00584E60">
        <w:rPr>
          <w:rFonts w:cstheme="minorHAnsi"/>
        </w:rPr>
        <w:t xml:space="preserve">different </w:t>
      </w:r>
      <w:r w:rsidRPr="00584E60">
        <w:rPr>
          <w:rFonts w:cstheme="minorHAnsi"/>
        </w:rPr>
        <w:t>val</w:t>
      </w:r>
      <w:r w:rsidR="0091381F" w:rsidRPr="00584E60">
        <w:rPr>
          <w:rFonts w:cstheme="minorHAnsi"/>
        </w:rPr>
        <w:t>u</w:t>
      </w:r>
      <w:r w:rsidRPr="00584E60">
        <w:rPr>
          <w:rFonts w:cstheme="minorHAnsi"/>
        </w:rPr>
        <w:t xml:space="preserve">e for </w:t>
      </w:r>
      <w:r w:rsidR="00B66337" w:rsidRPr="00584E60">
        <w:rPr>
          <w:rFonts w:cstheme="minorHAnsi"/>
        </w:rPr>
        <w:t xml:space="preserve">learning rate, keeping all other parameters constant. </w:t>
      </w:r>
    </w:p>
    <w:p w14:paraId="35B8C145" w14:textId="77777777" w:rsidR="00554883" w:rsidRDefault="00554883" w:rsidP="00C7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p>
    <w:p w14:paraId="3E80E585" w14:textId="1E02DCF7" w:rsidR="00525510" w:rsidRPr="00525510" w:rsidRDefault="00525510" w:rsidP="00C714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Linear Regression</w:t>
      </w:r>
      <w:r>
        <w:rPr>
          <w:rFonts w:cstheme="minorHAnsi"/>
          <w:i/>
          <w:iCs/>
          <w:u w:val="single"/>
        </w:rPr>
        <w:t>:</w:t>
      </w:r>
    </w:p>
    <w:p w14:paraId="0F819299" w14:textId="13AE8816" w:rsidR="00DA53D2" w:rsidRDefault="00C214D5" w:rsidP="001318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Pr>
          <w:rFonts w:cstheme="minorHAnsi"/>
        </w:rPr>
        <w:t xml:space="preserve">The corresponding Cost Vs Iterations </w:t>
      </w:r>
      <w:r w:rsidR="00A24AA2">
        <w:rPr>
          <w:rFonts w:cstheme="minorHAnsi"/>
        </w:rPr>
        <w:t>&amp;</w:t>
      </w:r>
      <w:r>
        <w:rPr>
          <w:rFonts w:cstheme="minorHAnsi"/>
        </w:rPr>
        <w:t xml:space="preserve"> RMSE Vs Iterations curves are plotted</w:t>
      </w:r>
      <w:r w:rsidR="007626F2">
        <w:rPr>
          <w:rFonts w:cstheme="minorHAnsi"/>
        </w:rPr>
        <w:t xml:space="preserve"> for </w:t>
      </w:r>
      <w:r w:rsidR="00243322">
        <w:rPr>
          <w:rFonts w:cstheme="minorHAnsi"/>
        </w:rPr>
        <w:t>training set</w:t>
      </w:r>
      <w:r w:rsidR="00F362B7">
        <w:rPr>
          <w:rFonts w:cstheme="minorHAnsi"/>
        </w:rPr>
        <w:t>,</w:t>
      </w:r>
      <w:r w:rsidR="00243322">
        <w:rPr>
          <w:rFonts w:cstheme="minorHAnsi"/>
        </w:rPr>
        <w:t xml:space="preserve"> and RMSE </w:t>
      </w:r>
      <w:r w:rsidR="00A24AA2">
        <w:rPr>
          <w:rFonts w:cstheme="minorHAnsi"/>
        </w:rPr>
        <w:t xml:space="preserve">value is calculated </w:t>
      </w:r>
      <w:r w:rsidR="00F362B7">
        <w:rPr>
          <w:rFonts w:cstheme="minorHAnsi"/>
        </w:rPr>
        <w:t>for test set</w:t>
      </w:r>
      <w:r>
        <w:rPr>
          <w:rFonts w:cstheme="minorHAnsi"/>
        </w:rPr>
        <w:t>.</w:t>
      </w:r>
      <w:r w:rsidR="00C7142E">
        <w:rPr>
          <w:rFonts w:cstheme="minorHAnsi"/>
        </w:rPr>
        <w:t xml:space="preserve"> </w:t>
      </w:r>
      <w:r w:rsidR="00E014AE">
        <w:rPr>
          <w:rFonts w:cstheme="minorHAnsi"/>
        </w:rPr>
        <w:t>Maximum number of iterations is set to 50 to obtain good scaling for the output plot.</w:t>
      </w:r>
    </w:p>
    <w:p w14:paraId="0424535C" w14:textId="4C20011D" w:rsidR="00DA53D2" w:rsidRDefault="000C068C" w:rsidP="00483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noProof/>
        </w:rPr>
        <w:lastRenderedPageBreak/>
        <w:drawing>
          <wp:inline distT="0" distB="0" distL="0" distR="0" wp14:anchorId="44B48248" wp14:editId="163E1AF0">
            <wp:extent cx="2204519" cy="1466112"/>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1392" cy="1477333"/>
                    </a:xfrm>
                    <a:prstGeom prst="rect">
                      <a:avLst/>
                    </a:prstGeom>
                  </pic:spPr>
                </pic:pic>
              </a:graphicData>
            </a:graphic>
          </wp:inline>
        </w:drawing>
      </w:r>
      <w:r w:rsidR="007B0BE9">
        <w:rPr>
          <w:rFonts w:cstheme="minorHAnsi"/>
        </w:rPr>
        <w:tab/>
      </w:r>
      <w:r>
        <w:rPr>
          <w:noProof/>
        </w:rPr>
        <w:drawing>
          <wp:inline distT="0" distB="0" distL="0" distR="0" wp14:anchorId="7F558E1C" wp14:editId="1791B6D6">
            <wp:extent cx="2145672" cy="151353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5332" cy="1541506"/>
                    </a:xfrm>
                    <a:prstGeom prst="rect">
                      <a:avLst/>
                    </a:prstGeom>
                  </pic:spPr>
                </pic:pic>
              </a:graphicData>
            </a:graphic>
          </wp:inline>
        </w:drawing>
      </w:r>
    </w:p>
    <w:tbl>
      <w:tblPr>
        <w:tblStyle w:val="TableGrid"/>
        <w:tblpPr w:leftFromText="180" w:rightFromText="180" w:vertAnchor="text" w:horzAnchor="margin" w:tblpY="164"/>
        <w:tblW w:w="10407" w:type="dxa"/>
        <w:tblLook w:val="04A0" w:firstRow="1" w:lastRow="0" w:firstColumn="1" w:lastColumn="0" w:noHBand="0" w:noVBand="1"/>
      </w:tblPr>
      <w:tblGrid>
        <w:gridCol w:w="1416"/>
        <w:gridCol w:w="1185"/>
        <w:gridCol w:w="1301"/>
        <w:gridCol w:w="1301"/>
        <w:gridCol w:w="1301"/>
        <w:gridCol w:w="1301"/>
        <w:gridCol w:w="1301"/>
        <w:gridCol w:w="1301"/>
      </w:tblGrid>
      <w:tr w:rsidR="002A7F59" w14:paraId="1ECBD3F1" w14:textId="77777777" w:rsidTr="002A7F59">
        <w:trPr>
          <w:trHeight w:val="226"/>
        </w:trPr>
        <w:tc>
          <w:tcPr>
            <w:tcW w:w="1416" w:type="dxa"/>
            <w:shd w:val="clear" w:color="auto" w:fill="BDD6EE" w:themeFill="accent1" w:themeFillTint="66"/>
          </w:tcPr>
          <w:p w14:paraId="58713281" w14:textId="77777777" w:rsidR="002A7F59" w:rsidRPr="00527DB4" w:rsidRDefault="002A7F59" w:rsidP="002A7F59">
            <w:pPr>
              <w:jc w:val="center"/>
              <w:rPr>
                <w:b/>
                <w:bCs/>
              </w:rPr>
            </w:pPr>
            <w:r w:rsidRPr="00527DB4">
              <w:rPr>
                <w:b/>
                <w:bCs/>
              </w:rPr>
              <w:t>Alpha</w:t>
            </w:r>
          </w:p>
        </w:tc>
        <w:tc>
          <w:tcPr>
            <w:tcW w:w="1185" w:type="dxa"/>
            <w:shd w:val="clear" w:color="auto" w:fill="BDD6EE" w:themeFill="accent1" w:themeFillTint="66"/>
          </w:tcPr>
          <w:p w14:paraId="09AB5CE7" w14:textId="77777777" w:rsidR="002A7F59" w:rsidRPr="00527DB4" w:rsidRDefault="002A7F59" w:rsidP="002A7F59">
            <w:pPr>
              <w:jc w:val="center"/>
              <w:rPr>
                <w:b/>
                <w:bCs/>
              </w:rPr>
            </w:pPr>
            <w:r w:rsidRPr="00527DB4">
              <w:rPr>
                <w:b/>
                <w:bCs/>
              </w:rPr>
              <w:t>0.015</w:t>
            </w:r>
          </w:p>
        </w:tc>
        <w:tc>
          <w:tcPr>
            <w:tcW w:w="1301" w:type="dxa"/>
            <w:shd w:val="clear" w:color="auto" w:fill="BDD6EE" w:themeFill="accent1" w:themeFillTint="66"/>
          </w:tcPr>
          <w:p w14:paraId="0E17BBD3" w14:textId="77777777" w:rsidR="002A7F59" w:rsidRPr="00527DB4" w:rsidRDefault="002A7F59" w:rsidP="002A7F59">
            <w:pPr>
              <w:jc w:val="center"/>
              <w:rPr>
                <w:b/>
                <w:bCs/>
              </w:rPr>
            </w:pPr>
            <w:r w:rsidRPr="00527DB4">
              <w:rPr>
                <w:b/>
                <w:bCs/>
              </w:rPr>
              <w:t>0.01</w:t>
            </w:r>
          </w:p>
        </w:tc>
        <w:tc>
          <w:tcPr>
            <w:tcW w:w="1301" w:type="dxa"/>
            <w:shd w:val="clear" w:color="auto" w:fill="BDD6EE" w:themeFill="accent1" w:themeFillTint="66"/>
          </w:tcPr>
          <w:p w14:paraId="3F8D4014" w14:textId="77777777" w:rsidR="002A7F59" w:rsidRPr="00527DB4" w:rsidRDefault="002A7F59" w:rsidP="002A7F59">
            <w:pPr>
              <w:jc w:val="center"/>
              <w:rPr>
                <w:b/>
                <w:bCs/>
              </w:rPr>
            </w:pPr>
            <w:r w:rsidRPr="00527DB4">
              <w:rPr>
                <w:b/>
                <w:bCs/>
              </w:rPr>
              <w:t>0.005</w:t>
            </w:r>
          </w:p>
        </w:tc>
        <w:tc>
          <w:tcPr>
            <w:tcW w:w="1301" w:type="dxa"/>
            <w:shd w:val="clear" w:color="auto" w:fill="BDD6EE" w:themeFill="accent1" w:themeFillTint="66"/>
          </w:tcPr>
          <w:p w14:paraId="28E02279" w14:textId="77777777" w:rsidR="002A7F59" w:rsidRPr="00527DB4" w:rsidRDefault="002A7F59" w:rsidP="002A7F59">
            <w:pPr>
              <w:jc w:val="center"/>
              <w:rPr>
                <w:b/>
                <w:bCs/>
              </w:rPr>
            </w:pPr>
            <w:r w:rsidRPr="00527DB4">
              <w:rPr>
                <w:b/>
                <w:bCs/>
              </w:rPr>
              <w:t>0.003</w:t>
            </w:r>
          </w:p>
        </w:tc>
        <w:tc>
          <w:tcPr>
            <w:tcW w:w="1301" w:type="dxa"/>
            <w:shd w:val="clear" w:color="auto" w:fill="BDD6EE" w:themeFill="accent1" w:themeFillTint="66"/>
          </w:tcPr>
          <w:p w14:paraId="39974251" w14:textId="77777777" w:rsidR="002A7F59" w:rsidRPr="00527DB4" w:rsidRDefault="002A7F59" w:rsidP="002A7F59">
            <w:pPr>
              <w:jc w:val="center"/>
              <w:rPr>
                <w:b/>
                <w:bCs/>
              </w:rPr>
            </w:pPr>
            <w:r w:rsidRPr="00527DB4">
              <w:rPr>
                <w:b/>
                <w:bCs/>
              </w:rPr>
              <w:t>0.001</w:t>
            </w:r>
          </w:p>
        </w:tc>
        <w:tc>
          <w:tcPr>
            <w:tcW w:w="1301" w:type="dxa"/>
            <w:shd w:val="clear" w:color="auto" w:fill="BDD6EE" w:themeFill="accent1" w:themeFillTint="66"/>
          </w:tcPr>
          <w:p w14:paraId="7AD7E667" w14:textId="77777777" w:rsidR="002A7F59" w:rsidRPr="00527DB4" w:rsidRDefault="002A7F59" w:rsidP="002A7F59">
            <w:pPr>
              <w:jc w:val="center"/>
              <w:rPr>
                <w:b/>
                <w:bCs/>
              </w:rPr>
            </w:pPr>
            <w:r w:rsidRPr="00527DB4">
              <w:rPr>
                <w:b/>
                <w:bCs/>
              </w:rPr>
              <w:t>0.0005</w:t>
            </w:r>
          </w:p>
        </w:tc>
        <w:tc>
          <w:tcPr>
            <w:tcW w:w="1301" w:type="dxa"/>
            <w:shd w:val="clear" w:color="auto" w:fill="BDD6EE" w:themeFill="accent1" w:themeFillTint="66"/>
          </w:tcPr>
          <w:p w14:paraId="47AEFA79" w14:textId="77777777" w:rsidR="002A7F59" w:rsidRPr="00527DB4" w:rsidRDefault="002A7F59" w:rsidP="002A7F59">
            <w:pPr>
              <w:jc w:val="center"/>
              <w:rPr>
                <w:b/>
                <w:bCs/>
              </w:rPr>
            </w:pPr>
            <w:r w:rsidRPr="00527DB4">
              <w:rPr>
                <w:b/>
                <w:bCs/>
              </w:rPr>
              <w:t>0.0001</w:t>
            </w:r>
          </w:p>
        </w:tc>
      </w:tr>
      <w:tr w:rsidR="002A7F59" w14:paraId="52FE7045" w14:textId="77777777" w:rsidTr="002A7F59">
        <w:trPr>
          <w:trHeight w:val="308"/>
        </w:trPr>
        <w:tc>
          <w:tcPr>
            <w:tcW w:w="1416" w:type="dxa"/>
            <w:shd w:val="clear" w:color="auto" w:fill="BDD6EE" w:themeFill="accent1" w:themeFillTint="66"/>
          </w:tcPr>
          <w:p w14:paraId="0C8E922E" w14:textId="77777777" w:rsidR="002A7F59" w:rsidRPr="00527DB4" w:rsidRDefault="002A7F59" w:rsidP="002A7F59">
            <w:pPr>
              <w:jc w:val="both"/>
              <w:rPr>
                <w:b/>
                <w:bCs/>
              </w:rPr>
            </w:pPr>
            <w:r w:rsidRPr="00527DB4">
              <w:rPr>
                <w:b/>
                <w:bCs/>
              </w:rPr>
              <w:t>Train RMSE</w:t>
            </w:r>
          </w:p>
        </w:tc>
        <w:tc>
          <w:tcPr>
            <w:tcW w:w="1185" w:type="dxa"/>
          </w:tcPr>
          <w:p w14:paraId="548AA914" w14:textId="7114E930" w:rsidR="002A7F59" w:rsidRDefault="002334E3" w:rsidP="002A7F59">
            <w:pPr>
              <w:jc w:val="center"/>
            </w:pPr>
            <w:r>
              <w:t>162.2731</w:t>
            </w:r>
          </w:p>
        </w:tc>
        <w:tc>
          <w:tcPr>
            <w:tcW w:w="1301" w:type="dxa"/>
          </w:tcPr>
          <w:p w14:paraId="66855136" w14:textId="4A42CABA" w:rsidR="002A7F59" w:rsidRDefault="002334E3" w:rsidP="002A7F59">
            <w:pPr>
              <w:jc w:val="center"/>
            </w:pPr>
            <w:r>
              <w:t>162.2731</w:t>
            </w:r>
          </w:p>
        </w:tc>
        <w:tc>
          <w:tcPr>
            <w:tcW w:w="1301" w:type="dxa"/>
          </w:tcPr>
          <w:p w14:paraId="23896281" w14:textId="7F6817CF" w:rsidR="002A7F59" w:rsidRDefault="002334E3" w:rsidP="002A7F59">
            <w:pPr>
              <w:jc w:val="center"/>
            </w:pPr>
            <w:r>
              <w:t>162.2731</w:t>
            </w:r>
          </w:p>
        </w:tc>
        <w:tc>
          <w:tcPr>
            <w:tcW w:w="1301" w:type="dxa"/>
          </w:tcPr>
          <w:p w14:paraId="6894B931" w14:textId="172AE3A0" w:rsidR="002A7F59" w:rsidRDefault="002334E3" w:rsidP="002A7F59">
            <w:pPr>
              <w:jc w:val="center"/>
            </w:pPr>
            <w:r>
              <w:t>162.273</w:t>
            </w:r>
            <w:r w:rsidR="002E498F">
              <w:t>2</w:t>
            </w:r>
          </w:p>
        </w:tc>
        <w:tc>
          <w:tcPr>
            <w:tcW w:w="1301" w:type="dxa"/>
          </w:tcPr>
          <w:p w14:paraId="2C916DD6" w14:textId="5B3D4BA3" w:rsidR="002A7F59" w:rsidRDefault="002334E3" w:rsidP="002A7F59">
            <w:pPr>
              <w:jc w:val="center"/>
            </w:pPr>
            <w:r>
              <w:t>162.5645</w:t>
            </w:r>
          </w:p>
        </w:tc>
        <w:tc>
          <w:tcPr>
            <w:tcW w:w="1301" w:type="dxa"/>
          </w:tcPr>
          <w:p w14:paraId="622F66D5" w14:textId="013AC496" w:rsidR="002A7F59" w:rsidRDefault="002334E3" w:rsidP="002A7F59">
            <w:pPr>
              <w:jc w:val="center"/>
            </w:pPr>
            <w:r>
              <w:t>166.0935</w:t>
            </w:r>
          </w:p>
        </w:tc>
        <w:tc>
          <w:tcPr>
            <w:tcW w:w="1301" w:type="dxa"/>
          </w:tcPr>
          <w:p w14:paraId="4F88ED24" w14:textId="1FF00B25" w:rsidR="002A7F59" w:rsidRDefault="002334E3" w:rsidP="002A7F59">
            <w:pPr>
              <w:jc w:val="center"/>
            </w:pPr>
            <w:r>
              <w:t>188.5355</w:t>
            </w:r>
          </w:p>
        </w:tc>
      </w:tr>
      <w:tr w:rsidR="002A7F59" w14:paraId="114CA3D7" w14:textId="77777777" w:rsidTr="002A7F59">
        <w:trPr>
          <w:trHeight w:val="226"/>
        </w:trPr>
        <w:tc>
          <w:tcPr>
            <w:tcW w:w="1416" w:type="dxa"/>
            <w:shd w:val="clear" w:color="auto" w:fill="BDD6EE" w:themeFill="accent1" w:themeFillTint="66"/>
          </w:tcPr>
          <w:p w14:paraId="0625DA04" w14:textId="77777777" w:rsidR="002A7F59" w:rsidRPr="00527DB4" w:rsidRDefault="002A7F59" w:rsidP="002A7F59">
            <w:pPr>
              <w:jc w:val="center"/>
              <w:rPr>
                <w:b/>
                <w:bCs/>
              </w:rPr>
            </w:pPr>
            <w:r w:rsidRPr="00527DB4">
              <w:rPr>
                <w:b/>
                <w:bCs/>
              </w:rPr>
              <w:t>Test RMSE</w:t>
            </w:r>
          </w:p>
        </w:tc>
        <w:tc>
          <w:tcPr>
            <w:tcW w:w="1185" w:type="dxa"/>
          </w:tcPr>
          <w:p w14:paraId="752981D9" w14:textId="1E0C168B" w:rsidR="002A7F59" w:rsidRDefault="002334E3" w:rsidP="002A7F59">
            <w:pPr>
              <w:jc w:val="center"/>
            </w:pPr>
            <w:r>
              <w:t>162.0758</w:t>
            </w:r>
          </w:p>
        </w:tc>
        <w:tc>
          <w:tcPr>
            <w:tcW w:w="1301" w:type="dxa"/>
          </w:tcPr>
          <w:p w14:paraId="54675D17" w14:textId="19C40664" w:rsidR="002A7F59" w:rsidRDefault="002334E3" w:rsidP="002A7F59">
            <w:pPr>
              <w:jc w:val="center"/>
            </w:pPr>
            <w:r>
              <w:t>162.0757</w:t>
            </w:r>
          </w:p>
        </w:tc>
        <w:tc>
          <w:tcPr>
            <w:tcW w:w="1301" w:type="dxa"/>
          </w:tcPr>
          <w:p w14:paraId="1C6B0D8E" w14:textId="762350BE" w:rsidR="002A7F59" w:rsidRDefault="002334E3" w:rsidP="002A7F59">
            <w:pPr>
              <w:jc w:val="center"/>
            </w:pPr>
            <w:r>
              <w:t>162.0756</w:t>
            </w:r>
          </w:p>
        </w:tc>
        <w:tc>
          <w:tcPr>
            <w:tcW w:w="1301" w:type="dxa"/>
          </w:tcPr>
          <w:p w14:paraId="51F3BE07" w14:textId="04B73D9C" w:rsidR="002A7F59" w:rsidRDefault="002334E3" w:rsidP="002A7F59">
            <w:pPr>
              <w:jc w:val="center"/>
            </w:pPr>
            <w:r>
              <w:t>162.0755</w:t>
            </w:r>
          </w:p>
        </w:tc>
        <w:tc>
          <w:tcPr>
            <w:tcW w:w="1301" w:type="dxa"/>
          </w:tcPr>
          <w:p w14:paraId="0ECDEA4A" w14:textId="3439A1C2" w:rsidR="002A7F59" w:rsidRDefault="002334E3" w:rsidP="002A7F59">
            <w:pPr>
              <w:jc w:val="center"/>
            </w:pPr>
            <w:r>
              <w:t>162.3209</w:t>
            </w:r>
          </w:p>
        </w:tc>
        <w:tc>
          <w:tcPr>
            <w:tcW w:w="1301" w:type="dxa"/>
          </w:tcPr>
          <w:p w14:paraId="0CA1C0E6" w14:textId="192B235F" w:rsidR="002A7F59" w:rsidRDefault="002334E3" w:rsidP="002A7F59">
            <w:pPr>
              <w:jc w:val="center"/>
            </w:pPr>
            <w:r>
              <w:t>165.6004</w:t>
            </w:r>
          </w:p>
        </w:tc>
        <w:tc>
          <w:tcPr>
            <w:tcW w:w="1301" w:type="dxa"/>
          </w:tcPr>
          <w:p w14:paraId="3471EAE2" w14:textId="26F8B4B4" w:rsidR="002A7F59" w:rsidRDefault="002334E3" w:rsidP="002A7F59">
            <w:pPr>
              <w:jc w:val="center"/>
            </w:pPr>
            <w:r>
              <w:t>188.0014</w:t>
            </w:r>
          </w:p>
        </w:tc>
      </w:tr>
      <w:tr w:rsidR="002A7F59" w14:paraId="403A99C1" w14:textId="77777777" w:rsidTr="002A7F59">
        <w:trPr>
          <w:trHeight w:val="226"/>
        </w:trPr>
        <w:tc>
          <w:tcPr>
            <w:tcW w:w="1416" w:type="dxa"/>
            <w:shd w:val="clear" w:color="auto" w:fill="BDD6EE" w:themeFill="accent1" w:themeFillTint="66"/>
          </w:tcPr>
          <w:p w14:paraId="44362A60" w14:textId="77777777" w:rsidR="002A7F59" w:rsidRPr="00527DB4" w:rsidRDefault="002A7F59" w:rsidP="002A7F59">
            <w:pPr>
              <w:jc w:val="center"/>
              <w:rPr>
                <w:b/>
                <w:bCs/>
              </w:rPr>
            </w:pPr>
            <w:r w:rsidRPr="00527DB4">
              <w:rPr>
                <w:b/>
                <w:bCs/>
              </w:rPr>
              <w:t>Time taken</w:t>
            </w:r>
          </w:p>
        </w:tc>
        <w:tc>
          <w:tcPr>
            <w:tcW w:w="1185" w:type="dxa"/>
          </w:tcPr>
          <w:p w14:paraId="6D047259" w14:textId="1D8419B5" w:rsidR="002A7F59" w:rsidRDefault="00C74A48" w:rsidP="002A7F59">
            <w:pPr>
              <w:jc w:val="center"/>
            </w:pPr>
            <w:r>
              <w:t>0</w:t>
            </w:r>
            <w:r w:rsidR="002A7F59">
              <w:t>.</w:t>
            </w:r>
            <w:r>
              <w:t>7</w:t>
            </w:r>
            <w:r w:rsidR="002A7F59">
              <w:t>8</w:t>
            </w:r>
          </w:p>
        </w:tc>
        <w:tc>
          <w:tcPr>
            <w:tcW w:w="1301" w:type="dxa"/>
          </w:tcPr>
          <w:p w14:paraId="5EA3B97D" w14:textId="1BC463FF" w:rsidR="002A7F59" w:rsidRDefault="00C74A48" w:rsidP="002A7F59">
            <w:pPr>
              <w:jc w:val="center"/>
            </w:pPr>
            <w:r>
              <w:t>0.92</w:t>
            </w:r>
          </w:p>
        </w:tc>
        <w:tc>
          <w:tcPr>
            <w:tcW w:w="1301" w:type="dxa"/>
          </w:tcPr>
          <w:p w14:paraId="4A0FE5AC" w14:textId="289ABB64" w:rsidR="002A7F59" w:rsidRDefault="002A7F59" w:rsidP="002A7F59">
            <w:pPr>
              <w:jc w:val="center"/>
            </w:pPr>
            <w:r>
              <w:t>1.</w:t>
            </w:r>
            <w:r w:rsidR="00C74A48">
              <w:t>34</w:t>
            </w:r>
          </w:p>
        </w:tc>
        <w:tc>
          <w:tcPr>
            <w:tcW w:w="1301" w:type="dxa"/>
          </w:tcPr>
          <w:p w14:paraId="5EEADB96" w14:textId="3612F03A" w:rsidR="002A7F59" w:rsidRDefault="002A7F59" w:rsidP="002A7F59">
            <w:pPr>
              <w:jc w:val="center"/>
            </w:pPr>
            <w:r>
              <w:t>1.</w:t>
            </w:r>
            <w:r w:rsidR="00C74A48">
              <w:t>0</w:t>
            </w:r>
            <w:r>
              <w:t>9</w:t>
            </w:r>
          </w:p>
        </w:tc>
        <w:tc>
          <w:tcPr>
            <w:tcW w:w="1301" w:type="dxa"/>
          </w:tcPr>
          <w:p w14:paraId="72F6FD1B" w14:textId="67ADB78A" w:rsidR="002A7F59" w:rsidRDefault="00C74A48" w:rsidP="002A7F59">
            <w:pPr>
              <w:jc w:val="center"/>
            </w:pPr>
            <w:r>
              <w:t>1</w:t>
            </w:r>
            <w:r w:rsidR="002A7F59">
              <w:t>.</w:t>
            </w:r>
            <w:r>
              <w:t>17</w:t>
            </w:r>
          </w:p>
        </w:tc>
        <w:tc>
          <w:tcPr>
            <w:tcW w:w="1301" w:type="dxa"/>
          </w:tcPr>
          <w:p w14:paraId="0858D911" w14:textId="1B99370A" w:rsidR="002A7F59" w:rsidRDefault="002A7F59" w:rsidP="002A7F59">
            <w:pPr>
              <w:jc w:val="center"/>
            </w:pPr>
            <w:r>
              <w:t>1.</w:t>
            </w:r>
            <w:r w:rsidR="00C74A48">
              <w:t>16</w:t>
            </w:r>
          </w:p>
        </w:tc>
        <w:tc>
          <w:tcPr>
            <w:tcW w:w="1301" w:type="dxa"/>
          </w:tcPr>
          <w:p w14:paraId="538C1626" w14:textId="267DCC10" w:rsidR="002A7F59" w:rsidRDefault="00C74A48" w:rsidP="002A7F59">
            <w:pPr>
              <w:jc w:val="center"/>
            </w:pPr>
            <w:r>
              <w:t>0.</w:t>
            </w:r>
            <w:r w:rsidR="002A7F59">
              <w:t>9</w:t>
            </w:r>
            <w:r>
              <w:t>8</w:t>
            </w:r>
          </w:p>
        </w:tc>
      </w:tr>
      <w:tr w:rsidR="002A7F59" w14:paraId="4CDD3C9B" w14:textId="77777777" w:rsidTr="002A7F59">
        <w:trPr>
          <w:trHeight w:val="226"/>
        </w:trPr>
        <w:tc>
          <w:tcPr>
            <w:tcW w:w="1416" w:type="dxa"/>
            <w:shd w:val="clear" w:color="auto" w:fill="BDD6EE" w:themeFill="accent1" w:themeFillTint="66"/>
          </w:tcPr>
          <w:p w14:paraId="232954CF" w14:textId="77777777" w:rsidR="002A7F59" w:rsidRPr="00527DB4" w:rsidRDefault="002A7F59" w:rsidP="002A7F59">
            <w:pPr>
              <w:jc w:val="center"/>
              <w:rPr>
                <w:b/>
                <w:bCs/>
              </w:rPr>
            </w:pPr>
            <w:r>
              <w:rPr>
                <w:b/>
                <w:bCs/>
              </w:rPr>
              <w:t xml:space="preserve">Iterations </w:t>
            </w:r>
          </w:p>
        </w:tc>
        <w:tc>
          <w:tcPr>
            <w:tcW w:w="1185" w:type="dxa"/>
          </w:tcPr>
          <w:p w14:paraId="03A75EEC" w14:textId="77777777" w:rsidR="002A7F59" w:rsidRDefault="002A7F59" w:rsidP="002A7F59">
            <w:pPr>
              <w:jc w:val="center"/>
            </w:pPr>
            <w:r>
              <w:t>8</w:t>
            </w:r>
          </w:p>
        </w:tc>
        <w:tc>
          <w:tcPr>
            <w:tcW w:w="1301" w:type="dxa"/>
          </w:tcPr>
          <w:p w14:paraId="46F12F6B" w14:textId="309A1366" w:rsidR="002A7F59" w:rsidRDefault="002A7F59" w:rsidP="002A7F59">
            <w:pPr>
              <w:jc w:val="center"/>
            </w:pPr>
            <w:r>
              <w:t>1</w:t>
            </w:r>
            <w:r w:rsidR="00734C98">
              <w:t>2</w:t>
            </w:r>
          </w:p>
        </w:tc>
        <w:tc>
          <w:tcPr>
            <w:tcW w:w="1301" w:type="dxa"/>
          </w:tcPr>
          <w:p w14:paraId="2DB4F1BE" w14:textId="77777777" w:rsidR="002A7F59" w:rsidRDefault="002A7F59" w:rsidP="002A7F59">
            <w:pPr>
              <w:jc w:val="center"/>
            </w:pPr>
            <w:r>
              <w:t>26</w:t>
            </w:r>
          </w:p>
        </w:tc>
        <w:tc>
          <w:tcPr>
            <w:tcW w:w="1301" w:type="dxa"/>
          </w:tcPr>
          <w:p w14:paraId="11AABFA5" w14:textId="69EE2E24" w:rsidR="002A7F59" w:rsidRDefault="002A7F59" w:rsidP="002A7F59">
            <w:pPr>
              <w:jc w:val="center"/>
            </w:pPr>
            <w:r>
              <w:t>4</w:t>
            </w:r>
            <w:r w:rsidR="00734C98">
              <w:t>2</w:t>
            </w:r>
          </w:p>
        </w:tc>
        <w:tc>
          <w:tcPr>
            <w:tcW w:w="1301" w:type="dxa"/>
          </w:tcPr>
          <w:p w14:paraId="5E86EA91" w14:textId="77777777" w:rsidR="002A7F59" w:rsidRDefault="002A7F59" w:rsidP="002A7F59">
            <w:pPr>
              <w:jc w:val="center"/>
            </w:pPr>
            <w:r>
              <w:t>50</w:t>
            </w:r>
          </w:p>
        </w:tc>
        <w:tc>
          <w:tcPr>
            <w:tcW w:w="1301" w:type="dxa"/>
          </w:tcPr>
          <w:p w14:paraId="78E19D68" w14:textId="77777777" w:rsidR="002A7F59" w:rsidRDefault="002A7F59" w:rsidP="002A7F59">
            <w:pPr>
              <w:jc w:val="center"/>
            </w:pPr>
            <w:r>
              <w:t>50</w:t>
            </w:r>
          </w:p>
        </w:tc>
        <w:tc>
          <w:tcPr>
            <w:tcW w:w="1301" w:type="dxa"/>
          </w:tcPr>
          <w:p w14:paraId="02608BBB" w14:textId="77777777" w:rsidR="002A7F59" w:rsidRDefault="002A7F59" w:rsidP="002A7F59">
            <w:pPr>
              <w:jc w:val="center"/>
            </w:pPr>
            <w:r>
              <w:t>50</w:t>
            </w:r>
          </w:p>
        </w:tc>
      </w:tr>
    </w:tbl>
    <w:p w14:paraId="57E053EB" w14:textId="54004326" w:rsidR="004A5C93" w:rsidRDefault="004A5C93" w:rsidP="004A5C93">
      <w:pPr>
        <w:jc w:val="both"/>
      </w:pPr>
    </w:p>
    <w:p w14:paraId="291CEE69" w14:textId="5E388CB4" w:rsidR="004A5C93" w:rsidRDefault="005844E3" w:rsidP="004A5C93">
      <w:pPr>
        <w:jc w:val="both"/>
      </w:pPr>
      <w:r>
        <w:t xml:space="preserve">From the above graph and table, </w:t>
      </w:r>
      <w:r w:rsidR="00BF7F4E">
        <w:t>it is</w:t>
      </w:r>
      <w:r>
        <w:t xml:space="preserve"> infer</w:t>
      </w:r>
      <w:r w:rsidR="00BF7F4E">
        <w:t>red</w:t>
      </w:r>
      <w:r>
        <w:t xml:space="preserve"> that the number of iterations for convergence, RMSE values, and time taken for code execution vary for every alpha. A strange pattern is observed in the RMSE values of Train and Test. The</w:t>
      </w:r>
      <w:r w:rsidR="00EF259C">
        <w:t xml:space="preserve"> values remain </w:t>
      </w:r>
      <w:r>
        <w:t xml:space="preserve">constant or decrease gradually </w:t>
      </w:r>
      <w:r w:rsidR="00EF259C">
        <w:t>until alpha = 0.00</w:t>
      </w:r>
      <w:r w:rsidR="00113AA5">
        <w:t>3</w:t>
      </w:r>
      <w:r w:rsidR="001459D1">
        <w:t>,</w:t>
      </w:r>
      <w:r w:rsidR="00EF259C">
        <w:t xml:space="preserve"> and then start to increase significantly. Thus, </w:t>
      </w:r>
      <w:r w:rsidR="000968A7">
        <w:t xml:space="preserve">for linear regression, </w:t>
      </w:r>
      <w:r w:rsidR="00EF259C">
        <w:t xml:space="preserve">the </w:t>
      </w:r>
      <w:r w:rsidR="00EF259C" w:rsidRPr="00767FCA">
        <w:rPr>
          <w:b/>
          <w:bCs/>
          <w:i/>
          <w:iCs/>
        </w:rPr>
        <w:t xml:space="preserve">optimal alpha value should be </w:t>
      </w:r>
      <w:r w:rsidR="00767FCA" w:rsidRPr="00767FCA">
        <w:rPr>
          <w:b/>
          <w:bCs/>
          <w:i/>
          <w:iCs/>
        </w:rPr>
        <w:t>around 0.00</w:t>
      </w:r>
      <w:r w:rsidR="00113AA5">
        <w:rPr>
          <w:b/>
          <w:bCs/>
          <w:i/>
          <w:iCs/>
        </w:rPr>
        <w:t>3</w:t>
      </w:r>
      <w:r w:rsidR="00767FCA">
        <w:t xml:space="preserve"> to obtain best results.</w:t>
      </w:r>
    </w:p>
    <w:p w14:paraId="431AE170" w14:textId="77777777" w:rsidR="00095177" w:rsidRDefault="00095177" w:rsidP="002A5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p>
    <w:p w14:paraId="1BD9664A" w14:textId="794754A9" w:rsidR="002A5F03" w:rsidRPr="00525510" w:rsidRDefault="002A5F03" w:rsidP="002A5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ogistic</w:t>
      </w:r>
      <w:r w:rsidRPr="00525510">
        <w:rPr>
          <w:rFonts w:cstheme="minorHAnsi"/>
          <w:i/>
          <w:iCs/>
          <w:u w:val="single"/>
        </w:rPr>
        <w:t xml:space="preserve"> Regression</w:t>
      </w:r>
      <w:r>
        <w:rPr>
          <w:rFonts w:cstheme="minorHAnsi"/>
          <w:i/>
          <w:iCs/>
          <w:u w:val="single"/>
        </w:rPr>
        <w:t>:</w:t>
      </w:r>
    </w:p>
    <w:p w14:paraId="65BB2584" w14:textId="05678FD0" w:rsidR="00095177" w:rsidRDefault="002A5F03" w:rsidP="002A5F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r>
        <w:rPr>
          <w:rFonts w:cstheme="minorHAnsi"/>
        </w:rPr>
        <w:t xml:space="preserve">The corresponding Cost Vs Iterations </w:t>
      </w:r>
      <w:r w:rsidR="005F4C96">
        <w:rPr>
          <w:rFonts w:cstheme="minorHAnsi"/>
        </w:rPr>
        <w:t xml:space="preserve">curve </w:t>
      </w:r>
      <w:r w:rsidR="007B29B8">
        <w:rPr>
          <w:rFonts w:cstheme="minorHAnsi"/>
        </w:rPr>
        <w:t xml:space="preserve">for training set </w:t>
      </w:r>
      <w:r>
        <w:rPr>
          <w:rFonts w:cstheme="minorHAnsi"/>
        </w:rPr>
        <w:t xml:space="preserve">and </w:t>
      </w:r>
      <w:r w:rsidR="00E34A0A">
        <w:rPr>
          <w:rFonts w:cstheme="minorHAnsi"/>
        </w:rPr>
        <w:t>Accuracy</w:t>
      </w:r>
      <w:r w:rsidR="007B29B8">
        <w:rPr>
          <w:rFonts w:cstheme="minorHAnsi"/>
        </w:rPr>
        <w:t xml:space="preserve"> </w:t>
      </w:r>
      <w:r w:rsidR="0029230A">
        <w:rPr>
          <w:rFonts w:cstheme="minorHAnsi"/>
        </w:rPr>
        <w:t xml:space="preserve">values </w:t>
      </w:r>
      <w:r w:rsidR="007B29B8">
        <w:rPr>
          <w:rFonts w:cstheme="minorHAnsi"/>
        </w:rPr>
        <w:t>for test set</w:t>
      </w:r>
      <w:r w:rsidR="00E34A0A">
        <w:rPr>
          <w:rFonts w:cstheme="minorHAnsi"/>
        </w:rPr>
        <w:t xml:space="preserve"> </w:t>
      </w:r>
      <w:r>
        <w:rPr>
          <w:rFonts w:cstheme="minorHAnsi"/>
        </w:rPr>
        <w:t xml:space="preserve">are </w:t>
      </w:r>
      <w:r w:rsidR="00E34A0A">
        <w:rPr>
          <w:rFonts w:cstheme="minorHAnsi"/>
        </w:rPr>
        <w:t>calculated</w:t>
      </w:r>
      <w:r w:rsidR="00E85A1E">
        <w:rPr>
          <w:rFonts w:cstheme="minorHAnsi"/>
        </w:rPr>
        <w:t>.</w:t>
      </w:r>
      <w:r w:rsidR="00E014AE">
        <w:rPr>
          <w:rFonts w:cstheme="minorHAnsi"/>
        </w:rPr>
        <w:t xml:space="preserve"> Maximum number of iterations is set to 350 to obtain good scaling for the output plot.</w:t>
      </w:r>
    </w:p>
    <w:p w14:paraId="7D0AE1BB" w14:textId="087D567B" w:rsidR="00A5400C" w:rsidRDefault="00E85A1E" w:rsidP="00E24B23">
      <w:pPr>
        <w:jc w:val="center"/>
      </w:pPr>
      <w:r>
        <w:rPr>
          <w:noProof/>
        </w:rPr>
        <w:drawing>
          <wp:inline distT="0" distB="0" distL="0" distR="0" wp14:anchorId="0928706A" wp14:editId="6EF48861">
            <wp:extent cx="2417275" cy="1682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166" cy="1776688"/>
                    </a:xfrm>
                    <a:prstGeom prst="rect">
                      <a:avLst/>
                    </a:prstGeom>
                  </pic:spPr>
                </pic:pic>
              </a:graphicData>
            </a:graphic>
          </wp:inline>
        </w:drawing>
      </w:r>
    </w:p>
    <w:tbl>
      <w:tblPr>
        <w:tblStyle w:val="TableGrid"/>
        <w:tblpPr w:leftFromText="180" w:rightFromText="180" w:vertAnchor="text" w:horzAnchor="margin" w:tblpY="559"/>
        <w:tblW w:w="10674" w:type="dxa"/>
        <w:tblLook w:val="04A0" w:firstRow="1" w:lastRow="0" w:firstColumn="1" w:lastColumn="0" w:noHBand="0" w:noVBand="1"/>
      </w:tblPr>
      <w:tblGrid>
        <w:gridCol w:w="1383"/>
        <w:gridCol w:w="1063"/>
        <w:gridCol w:w="1179"/>
        <w:gridCol w:w="1107"/>
        <w:gridCol w:w="1107"/>
        <w:gridCol w:w="1107"/>
        <w:gridCol w:w="1107"/>
        <w:gridCol w:w="990"/>
        <w:gridCol w:w="830"/>
        <w:gridCol w:w="801"/>
      </w:tblGrid>
      <w:tr w:rsidR="00F0111E" w14:paraId="2BAFC48A" w14:textId="77777777" w:rsidTr="00F0111E">
        <w:trPr>
          <w:trHeight w:val="231"/>
        </w:trPr>
        <w:tc>
          <w:tcPr>
            <w:tcW w:w="1383" w:type="dxa"/>
            <w:shd w:val="clear" w:color="auto" w:fill="BDD6EE" w:themeFill="accent1" w:themeFillTint="66"/>
          </w:tcPr>
          <w:p w14:paraId="2F91BE4F" w14:textId="77777777" w:rsidR="00F0111E" w:rsidRPr="00527DB4" w:rsidRDefault="00F0111E" w:rsidP="00F0111E">
            <w:pPr>
              <w:jc w:val="center"/>
              <w:rPr>
                <w:b/>
                <w:bCs/>
              </w:rPr>
            </w:pPr>
            <w:r w:rsidRPr="00527DB4">
              <w:rPr>
                <w:b/>
                <w:bCs/>
              </w:rPr>
              <w:t>Alpha</w:t>
            </w:r>
          </w:p>
        </w:tc>
        <w:tc>
          <w:tcPr>
            <w:tcW w:w="1063" w:type="dxa"/>
            <w:shd w:val="clear" w:color="auto" w:fill="BDD6EE" w:themeFill="accent1" w:themeFillTint="66"/>
          </w:tcPr>
          <w:p w14:paraId="053EBC89" w14:textId="77777777" w:rsidR="00F0111E" w:rsidRPr="00527DB4" w:rsidRDefault="00F0111E" w:rsidP="00F0111E">
            <w:pPr>
              <w:jc w:val="center"/>
              <w:rPr>
                <w:b/>
                <w:bCs/>
              </w:rPr>
            </w:pPr>
            <w:r>
              <w:rPr>
                <w:b/>
                <w:bCs/>
              </w:rPr>
              <w:t>20</w:t>
            </w:r>
          </w:p>
        </w:tc>
        <w:tc>
          <w:tcPr>
            <w:tcW w:w="1179" w:type="dxa"/>
            <w:shd w:val="clear" w:color="auto" w:fill="BDD6EE" w:themeFill="accent1" w:themeFillTint="66"/>
          </w:tcPr>
          <w:p w14:paraId="52D39375" w14:textId="77777777" w:rsidR="00F0111E" w:rsidRPr="00527DB4" w:rsidRDefault="00F0111E" w:rsidP="00F0111E">
            <w:pPr>
              <w:jc w:val="center"/>
              <w:rPr>
                <w:b/>
                <w:bCs/>
              </w:rPr>
            </w:pPr>
            <w:r>
              <w:rPr>
                <w:b/>
                <w:bCs/>
              </w:rPr>
              <w:t>10</w:t>
            </w:r>
          </w:p>
        </w:tc>
        <w:tc>
          <w:tcPr>
            <w:tcW w:w="1107" w:type="dxa"/>
            <w:shd w:val="clear" w:color="auto" w:fill="BDD6EE" w:themeFill="accent1" w:themeFillTint="66"/>
          </w:tcPr>
          <w:p w14:paraId="19CCD87B" w14:textId="77777777" w:rsidR="00F0111E" w:rsidRPr="00527DB4" w:rsidRDefault="00F0111E" w:rsidP="00F0111E">
            <w:pPr>
              <w:jc w:val="center"/>
              <w:rPr>
                <w:b/>
                <w:bCs/>
              </w:rPr>
            </w:pPr>
            <w:r w:rsidRPr="00527DB4">
              <w:rPr>
                <w:b/>
                <w:bCs/>
              </w:rPr>
              <w:t>5</w:t>
            </w:r>
          </w:p>
        </w:tc>
        <w:tc>
          <w:tcPr>
            <w:tcW w:w="1107" w:type="dxa"/>
            <w:shd w:val="clear" w:color="auto" w:fill="BDD6EE" w:themeFill="accent1" w:themeFillTint="66"/>
          </w:tcPr>
          <w:p w14:paraId="6299AC84" w14:textId="77777777" w:rsidR="00F0111E" w:rsidRPr="00527DB4" w:rsidRDefault="00F0111E" w:rsidP="00F0111E">
            <w:pPr>
              <w:jc w:val="center"/>
              <w:rPr>
                <w:b/>
                <w:bCs/>
              </w:rPr>
            </w:pPr>
            <w:r>
              <w:rPr>
                <w:b/>
                <w:bCs/>
              </w:rPr>
              <w:t>3</w:t>
            </w:r>
          </w:p>
        </w:tc>
        <w:tc>
          <w:tcPr>
            <w:tcW w:w="1107" w:type="dxa"/>
            <w:shd w:val="clear" w:color="auto" w:fill="BDD6EE" w:themeFill="accent1" w:themeFillTint="66"/>
          </w:tcPr>
          <w:p w14:paraId="3C7C28E2" w14:textId="45954FC0" w:rsidR="00F0111E" w:rsidRPr="00527DB4" w:rsidRDefault="00F0111E" w:rsidP="00F0111E">
            <w:pPr>
              <w:jc w:val="center"/>
              <w:rPr>
                <w:b/>
                <w:bCs/>
              </w:rPr>
            </w:pPr>
            <w:r>
              <w:rPr>
                <w:b/>
                <w:bCs/>
              </w:rPr>
              <w:t>2.</w:t>
            </w:r>
            <w:r w:rsidR="00996E7D">
              <w:rPr>
                <w:b/>
                <w:bCs/>
              </w:rPr>
              <w:t>5</w:t>
            </w:r>
          </w:p>
        </w:tc>
        <w:tc>
          <w:tcPr>
            <w:tcW w:w="1107" w:type="dxa"/>
            <w:shd w:val="clear" w:color="auto" w:fill="BDD6EE" w:themeFill="accent1" w:themeFillTint="66"/>
          </w:tcPr>
          <w:p w14:paraId="02393348" w14:textId="77777777" w:rsidR="00F0111E" w:rsidRPr="00527DB4" w:rsidRDefault="00F0111E" w:rsidP="00F0111E">
            <w:pPr>
              <w:jc w:val="center"/>
              <w:rPr>
                <w:b/>
                <w:bCs/>
              </w:rPr>
            </w:pPr>
            <w:r>
              <w:rPr>
                <w:b/>
                <w:bCs/>
              </w:rPr>
              <w:t>2</w:t>
            </w:r>
          </w:p>
        </w:tc>
        <w:tc>
          <w:tcPr>
            <w:tcW w:w="990" w:type="dxa"/>
            <w:shd w:val="clear" w:color="auto" w:fill="BDD6EE" w:themeFill="accent1" w:themeFillTint="66"/>
          </w:tcPr>
          <w:p w14:paraId="67710814" w14:textId="77777777" w:rsidR="00F0111E" w:rsidRPr="00527DB4" w:rsidRDefault="00F0111E" w:rsidP="00F0111E">
            <w:pPr>
              <w:jc w:val="center"/>
              <w:rPr>
                <w:b/>
                <w:bCs/>
              </w:rPr>
            </w:pPr>
            <w:r w:rsidRPr="00527DB4">
              <w:rPr>
                <w:b/>
                <w:bCs/>
              </w:rPr>
              <w:t>1</w:t>
            </w:r>
            <w:r>
              <w:rPr>
                <w:b/>
                <w:bCs/>
              </w:rPr>
              <w:t>.5</w:t>
            </w:r>
          </w:p>
        </w:tc>
        <w:tc>
          <w:tcPr>
            <w:tcW w:w="830" w:type="dxa"/>
            <w:shd w:val="clear" w:color="auto" w:fill="BDD6EE" w:themeFill="accent1" w:themeFillTint="66"/>
          </w:tcPr>
          <w:p w14:paraId="764FC693" w14:textId="77777777" w:rsidR="00F0111E" w:rsidRPr="00527DB4" w:rsidRDefault="00F0111E" w:rsidP="00F0111E">
            <w:pPr>
              <w:jc w:val="center"/>
              <w:rPr>
                <w:b/>
                <w:bCs/>
              </w:rPr>
            </w:pPr>
            <w:r>
              <w:rPr>
                <w:b/>
                <w:bCs/>
              </w:rPr>
              <w:t>1</w:t>
            </w:r>
          </w:p>
        </w:tc>
        <w:tc>
          <w:tcPr>
            <w:tcW w:w="801" w:type="dxa"/>
            <w:shd w:val="clear" w:color="auto" w:fill="BDD6EE" w:themeFill="accent1" w:themeFillTint="66"/>
          </w:tcPr>
          <w:p w14:paraId="6D81E80A" w14:textId="77777777" w:rsidR="00F0111E" w:rsidRPr="00527DB4" w:rsidRDefault="00F0111E" w:rsidP="00F0111E">
            <w:pPr>
              <w:jc w:val="center"/>
              <w:rPr>
                <w:b/>
                <w:bCs/>
              </w:rPr>
            </w:pPr>
            <w:r>
              <w:rPr>
                <w:b/>
                <w:bCs/>
              </w:rPr>
              <w:t>0.1</w:t>
            </w:r>
          </w:p>
        </w:tc>
      </w:tr>
      <w:tr w:rsidR="00F0111E" w14:paraId="4724967A" w14:textId="77777777" w:rsidTr="00F0111E">
        <w:trPr>
          <w:trHeight w:val="316"/>
        </w:trPr>
        <w:tc>
          <w:tcPr>
            <w:tcW w:w="1383" w:type="dxa"/>
            <w:shd w:val="clear" w:color="auto" w:fill="BDD6EE" w:themeFill="accent1" w:themeFillTint="66"/>
          </w:tcPr>
          <w:p w14:paraId="1113B42F" w14:textId="77777777" w:rsidR="00F0111E" w:rsidRPr="00527DB4" w:rsidRDefault="00F0111E" w:rsidP="00F0111E">
            <w:pPr>
              <w:jc w:val="center"/>
              <w:rPr>
                <w:b/>
                <w:bCs/>
              </w:rPr>
            </w:pPr>
            <w:r>
              <w:rPr>
                <w:b/>
                <w:bCs/>
              </w:rPr>
              <w:t>Test Accuracy</w:t>
            </w:r>
          </w:p>
        </w:tc>
        <w:tc>
          <w:tcPr>
            <w:tcW w:w="1063" w:type="dxa"/>
          </w:tcPr>
          <w:p w14:paraId="3BF41E94" w14:textId="71863F23" w:rsidR="00F0111E" w:rsidRDefault="00F0111E" w:rsidP="00F0111E">
            <w:pPr>
              <w:jc w:val="center"/>
            </w:pPr>
            <w:r>
              <w:t>0.</w:t>
            </w:r>
            <w:r w:rsidR="001C1B38">
              <w:t>7058</w:t>
            </w:r>
          </w:p>
        </w:tc>
        <w:tc>
          <w:tcPr>
            <w:tcW w:w="1179" w:type="dxa"/>
          </w:tcPr>
          <w:p w14:paraId="1F45F3C0" w14:textId="659EA337" w:rsidR="00F0111E" w:rsidRDefault="001C1B38" w:rsidP="00F0111E">
            <w:pPr>
              <w:jc w:val="center"/>
            </w:pPr>
            <w:r>
              <w:t>0.7058</w:t>
            </w:r>
          </w:p>
        </w:tc>
        <w:tc>
          <w:tcPr>
            <w:tcW w:w="1107" w:type="dxa"/>
          </w:tcPr>
          <w:p w14:paraId="59A4DA60" w14:textId="33140D1C" w:rsidR="00F0111E" w:rsidRDefault="001C1B38" w:rsidP="00F0111E">
            <w:pPr>
              <w:jc w:val="center"/>
            </w:pPr>
            <w:r>
              <w:t>0.3201</w:t>
            </w:r>
          </w:p>
        </w:tc>
        <w:tc>
          <w:tcPr>
            <w:tcW w:w="1107" w:type="dxa"/>
          </w:tcPr>
          <w:p w14:paraId="245A759C" w14:textId="4188D68D" w:rsidR="00F0111E" w:rsidRDefault="00F0111E" w:rsidP="00F0111E">
            <w:pPr>
              <w:jc w:val="center"/>
            </w:pPr>
            <w:r>
              <w:t>0.7</w:t>
            </w:r>
            <w:r w:rsidR="001C1B38">
              <w:t>109</w:t>
            </w:r>
          </w:p>
        </w:tc>
        <w:tc>
          <w:tcPr>
            <w:tcW w:w="1107" w:type="dxa"/>
          </w:tcPr>
          <w:p w14:paraId="3D5EA841" w14:textId="027E7C0C" w:rsidR="00F0111E" w:rsidRDefault="00F0111E" w:rsidP="00F0111E">
            <w:pPr>
              <w:jc w:val="center"/>
            </w:pPr>
            <w:r>
              <w:t>0.9</w:t>
            </w:r>
            <w:r w:rsidR="00C05F65">
              <w:t>210</w:t>
            </w:r>
          </w:p>
        </w:tc>
        <w:tc>
          <w:tcPr>
            <w:tcW w:w="1107" w:type="dxa"/>
          </w:tcPr>
          <w:p w14:paraId="7369A37F" w14:textId="71136695" w:rsidR="00F0111E" w:rsidRDefault="00F0111E" w:rsidP="00F0111E">
            <w:pPr>
              <w:jc w:val="center"/>
            </w:pPr>
            <w:r>
              <w:t>0.9</w:t>
            </w:r>
            <w:r w:rsidR="00C05F65">
              <w:t>209</w:t>
            </w:r>
          </w:p>
        </w:tc>
        <w:tc>
          <w:tcPr>
            <w:tcW w:w="990" w:type="dxa"/>
          </w:tcPr>
          <w:p w14:paraId="36B22FD4" w14:textId="49B9D238" w:rsidR="00F0111E" w:rsidRDefault="00F0111E" w:rsidP="00F0111E">
            <w:pPr>
              <w:jc w:val="center"/>
            </w:pPr>
            <w:r>
              <w:t>0.92</w:t>
            </w:r>
            <w:r w:rsidR="00C05F65">
              <w:t>07</w:t>
            </w:r>
          </w:p>
        </w:tc>
        <w:tc>
          <w:tcPr>
            <w:tcW w:w="830" w:type="dxa"/>
          </w:tcPr>
          <w:p w14:paraId="6CE1B90C" w14:textId="62F5682A" w:rsidR="00F0111E" w:rsidRDefault="00F0111E" w:rsidP="00F0111E">
            <w:pPr>
              <w:jc w:val="center"/>
            </w:pPr>
            <w:r>
              <w:t>0.92</w:t>
            </w:r>
            <w:r w:rsidR="00C05F65">
              <w:t>04</w:t>
            </w:r>
          </w:p>
        </w:tc>
        <w:tc>
          <w:tcPr>
            <w:tcW w:w="801" w:type="dxa"/>
          </w:tcPr>
          <w:p w14:paraId="2A84E3D1" w14:textId="5C35A7A2" w:rsidR="00F0111E" w:rsidRDefault="00F0111E" w:rsidP="00F0111E">
            <w:pPr>
              <w:jc w:val="center"/>
            </w:pPr>
            <w:r>
              <w:t>0.9</w:t>
            </w:r>
            <w:r w:rsidR="00C05F65">
              <w:t>16</w:t>
            </w:r>
          </w:p>
        </w:tc>
      </w:tr>
      <w:tr w:rsidR="00F0111E" w14:paraId="7C058DA5" w14:textId="77777777" w:rsidTr="00F0111E">
        <w:trPr>
          <w:trHeight w:val="231"/>
        </w:trPr>
        <w:tc>
          <w:tcPr>
            <w:tcW w:w="1383" w:type="dxa"/>
            <w:shd w:val="clear" w:color="auto" w:fill="BDD6EE" w:themeFill="accent1" w:themeFillTint="66"/>
          </w:tcPr>
          <w:p w14:paraId="61ADA015" w14:textId="77777777" w:rsidR="00F0111E" w:rsidRPr="00527DB4" w:rsidRDefault="00F0111E" w:rsidP="00F0111E">
            <w:pPr>
              <w:jc w:val="center"/>
              <w:rPr>
                <w:b/>
                <w:bCs/>
              </w:rPr>
            </w:pPr>
            <w:r w:rsidRPr="00527DB4">
              <w:rPr>
                <w:b/>
                <w:bCs/>
              </w:rPr>
              <w:t>Time taken</w:t>
            </w:r>
          </w:p>
        </w:tc>
        <w:tc>
          <w:tcPr>
            <w:tcW w:w="1063" w:type="dxa"/>
          </w:tcPr>
          <w:p w14:paraId="5CE336B2" w14:textId="55CC55C4" w:rsidR="00F0111E" w:rsidRDefault="00F0111E" w:rsidP="00F0111E">
            <w:pPr>
              <w:jc w:val="center"/>
            </w:pPr>
            <w:r>
              <w:t>1.</w:t>
            </w:r>
            <w:r w:rsidR="00872CE6">
              <w:t>58</w:t>
            </w:r>
          </w:p>
        </w:tc>
        <w:tc>
          <w:tcPr>
            <w:tcW w:w="1179" w:type="dxa"/>
          </w:tcPr>
          <w:p w14:paraId="13B6282D" w14:textId="7A74E44B" w:rsidR="00F0111E" w:rsidRDefault="00F0111E" w:rsidP="00F0111E">
            <w:pPr>
              <w:jc w:val="center"/>
            </w:pPr>
            <w:r>
              <w:t>1.</w:t>
            </w:r>
            <w:r w:rsidR="00872CE6">
              <w:t>89</w:t>
            </w:r>
          </w:p>
        </w:tc>
        <w:tc>
          <w:tcPr>
            <w:tcW w:w="1107" w:type="dxa"/>
          </w:tcPr>
          <w:p w14:paraId="4E301433" w14:textId="68C8DED7" w:rsidR="00F0111E" w:rsidRDefault="00F0111E" w:rsidP="00F0111E">
            <w:pPr>
              <w:jc w:val="center"/>
            </w:pPr>
            <w:r>
              <w:t>1.</w:t>
            </w:r>
            <w:r w:rsidR="00872CE6">
              <w:t>61</w:t>
            </w:r>
          </w:p>
        </w:tc>
        <w:tc>
          <w:tcPr>
            <w:tcW w:w="1107" w:type="dxa"/>
          </w:tcPr>
          <w:p w14:paraId="2583B7CE" w14:textId="7D19CB0C" w:rsidR="00F0111E" w:rsidRDefault="00F0111E" w:rsidP="00F0111E">
            <w:pPr>
              <w:jc w:val="center"/>
            </w:pPr>
            <w:r>
              <w:t>1.5</w:t>
            </w:r>
            <w:r w:rsidR="00872CE6">
              <w:t>3</w:t>
            </w:r>
          </w:p>
        </w:tc>
        <w:tc>
          <w:tcPr>
            <w:tcW w:w="1107" w:type="dxa"/>
          </w:tcPr>
          <w:p w14:paraId="492F140E" w14:textId="4F2B4A38" w:rsidR="00F0111E" w:rsidRDefault="00872CE6" w:rsidP="00F0111E">
            <w:pPr>
              <w:jc w:val="center"/>
            </w:pPr>
            <w:r>
              <w:t>11.81</w:t>
            </w:r>
          </w:p>
        </w:tc>
        <w:tc>
          <w:tcPr>
            <w:tcW w:w="1107" w:type="dxa"/>
          </w:tcPr>
          <w:p w14:paraId="2E213C19" w14:textId="5772B1BB" w:rsidR="00F0111E" w:rsidRDefault="00872CE6" w:rsidP="00F0111E">
            <w:pPr>
              <w:jc w:val="center"/>
            </w:pPr>
            <w:r>
              <w:t>14.78</w:t>
            </w:r>
          </w:p>
        </w:tc>
        <w:tc>
          <w:tcPr>
            <w:tcW w:w="990" w:type="dxa"/>
          </w:tcPr>
          <w:p w14:paraId="4C0B4AD8" w14:textId="66192AAC" w:rsidR="00F0111E" w:rsidRDefault="00F0111E" w:rsidP="00F0111E">
            <w:pPr>
              <w:jc w:val="center"/>
            </w:pPr>
            <w:r>
              <w:t>16.4</w:t>
            </w:r>
            <w:r w:rsidR="00872CE6">
              <w:t>2</w:t>
            </w:r>
          </w:p>
        </w:tc>
        <w:tc>
          <w:tcPr>
            <w:tcW w:w="830" w:type="dxa"/>
          </w:tcPr>
          <w:p w14:paraId="68433069" w14:textId="4BAD4D65" w:rsidR="00F0111E" w:rsidRDefault="00F0111E" w:rsidP="00F0111E">
            <w:pPr>
              <w:jc w:val="center"/>
            </w:pPr>
            <w:r>
              <w:t>21.</w:t>
            </w:r>
            <w:r w:rsidR="00872CE6">
              <w:t>8</w:t>
            </w:r>
          </w:p>
        </w:tc>
        <w:tc>
          <w:tcPr>
            <w:tcW w:w="801" w:type="dxa"/>
          </w:tcPr>
          <w:p w14:paraId="74A51438" w14:textId="79008767" w:rsidR="00F0111E" w:rsidRDefault="00872CE6" w:rsidP="00F0111E">
            <w:pPr>
              <w:jc w:val="center"/>
            </w:pPr>
            <w:r>
              <w:t>55</w:t>
            </w:r>
            <w:r w:rsidR="00F0111E">
              <w:t>.</w:t>
            </w:r>
            <w:r>
              <w:t>6</w:t>
            </w:r>
          </w:p>
        </w:tc>
      </w:tr>
      <w:tr w:rsidR="00F0111E" w14:paraId="7B6C0D29" w14:textId="77777777" w:rsidTr="00F0111E">
        <w:trPr>
          <w:trHeight w:val="231"/>
        </w:trPr>
        <w:tc>
          <w:tcPr>
            <w:tcW w:w="1383" w:type="dxa"/>
            <w:shd w:val="clear" w:color="auto" w:fill="BDD6EE" w:themeFill="accent1" w:themeFillTint="66"/>
          </w:tcPr>
          <w:p w14:paraId="7C17E2F5" w14:textId="77777777" w:rsidR="00F0111E" w:rsidRPr="00527DB4" w:rsidRDefault="00F0111E" w:rsidP="00F0111E">
            <w:pPr>
              <w:jc w:val="center"/>
              <w:rPr>
                <w:b/>
                <w:bCs/>
              </w:rPr>
            </w:pPr>
            <w:r>
              <w:rPr>
                <w:b/>
                <w:bCs/>
              </w:rPr>
              <w:t>Iterations</w:t>
            </w:r>
          </w:p>
        </w:tc>
        <w:tc>
          <w:tcPr>
            <w:tcW w:w="1063" w:type="dxa"/>
          </w:tcPr>
          <w:p w14:paraId="3B6AC020" w14:textId="77777777" w:rsidR="00F0111E" w:rsidRDefault="00F0111E" w:rsidP="00F0111E">
            <w:pPr>
              <w:jc w:val="center"/>
            </w:pPr>
            <w:r>
              <w:t>5</w:t>
            </w:r>
          </w:p>
        </w:tc>
        <w:tc>
          <w:tcPr>
            <w:tcW w:w="1179" w:type="dxa"/>
          </w:tcPr>
          <w:p w14:paraId="09594D7E" w14:textId="77777777" w:rsidR="00F0111E" w:rsidRDefault="00F0111E" w:rsidP="00F0111E">
            <w:pPr>
              <w:jc w:val="center"/>
            </w:pPr>
            <w:r>
              <w:t>5</w:t>
            </w:r>
          </w:p>
        </w:tc>
        <w:tc>
          <w:tcPr>
            <w:tcW w:w="1107" w:type="dxa"/>
          </w:tcPr>
          <w:p w14:paraId="41FE8149" w14:textId="3448B034" w:rsidR="00F0111E" w:rsidRDefault="00637EC4" w:rsidP="00F0111E">
            <w:pPr>
              <w:jc w:val="center"/>
            </w:pPr>
            <w:r>
              <w:t>4</w:t>
            </w:r>
          </w:p>
        </w:tc>
        <w:tc>
          <w:tcPr>
            <w:tcW w:w="1107" w:type="dxa"/>
          </w:tcPr>
          <w:p w14:paraId="5BB2B54B" w14:textId="06173D3C" w:rsidR="00F0111E" w:rsidRDefault="00637EC4" w:rsidP="00F0111E">
            <w:pPr>
              <w:jc w:val="center"/>
            </w:pPr>
            <w:r>
              <w:t>7</w:t>
            </w:r>
          </w:p>
        </w:tc>
        <w:tc>
          <w:tcPr>
            <w:tcW w:w="1107" w:type="dxa"/>
          </w:tcPr>
          <w:p w14:paraId="71E1EE09" w14:textId="6C4275BD" w:rsidR="00F0111E" w:rsidRDefault="00637EC4" w:rsidP="00F0111E">
            <w:pPr>
              <w:jc w:val="center"/>
            </w:pPr>
            <w:r>
              <w:t>642</w:t>
            </w:r>
          </w:p>
        </w:tc>
        <w:tc>
          <w:tcPr>
            <w:tcW w:w="1107" w:type="dxa"/>
          </w:tcPr>
          <w:p w14:paraId="0375CFC7" w14:textId="77777777" w:rsidR="00F0111E" w:rsidRDefault="00F0111E" w:rsidP="00F0111E">
            <w:pPr>
              <w:jc w:val="center"/>
            </w:pPr>
            <w:r>
              <w:t>740</w:t>
            </w:r>
          </w:p>
        </w:tc>
        <w:tc>
          <w:tcPr>
            <w:tcW w:w="990" w:type="dxa"/>
          </w:tcPr>
          <w:p w14:paraId="59B0A62F" w14:textId="71EF5073" w:rsidR="00F0111E" w:rsidRDefault="00F0111E" w:rsidP="00F0111E">
            <w:pPr>
              <w:jc w:val="center"/>
            </w:pPr>
            <w:r>
              <w:t>88</w:t>
            </w:r>
            <w:r w:rsidR="00637EC4">
              <w:t>5</w:t>
            </w:r>
          </w:p>
        </w:tc>
        <w:tc>
          <w:tcPr>
            <w:tcW w:w="830" w:type="dxa"/>
          </w:tcPr>
          <w:p w14:paraId="68E44F4F" w14:textId="770D054A" w:rsidR="00F0111E" w:rsidRDefault="00F0111E" w:rsidP="00F0111E">
            <w:pPr>
              <w:jc w:val="center"/>
            </w:pPr>
            <w:r>
              <w:t>11</w:t>
            </w:r>
            <w:r w:rsidR="00637EC4">
              <w:t>30</w:t>
            </w:r>
          </w:p>
        </w:tc>
        <w:tc>
          <w:tcPr>
            <w:tcW w:w="801" w:type="dxa"/>
          </w:tcPr>
          <w:p w14:paraId="19C37BAB" w14:textId="39DCB3DA" w:rsidR="00F0111E" w:rsidRDefault="00F0111E" w:rsidP="00F0111E">
            <w:pPr>
              <w:jc w:val="center"/>
            </w:pPr>
            <w:r>
              <w:t>3</w:t>
            </w:r>
            <w:r w:rsidR="00637EC4">
              <w:t>758</w:t>
            </w:r>
          </w:p>
        </w:tc>
      </w:tr>
    </w:tbl>
    <w:p w14:paraId="4B6B67F4" w14:textId="5D7C6665" w:rsidR="00F55B6E" w:rsidRDefault="00F55B6E" w:rsidP="00A54DCC">
      <w:pPr>
        <w:jc w:val="both"/>
      </w:pPr>
      <w:r>
        <w:t xml:space="preserve">The following table shows metrics for various alpha, considering </w:t>
      </w:r>
      <w:r>
        <w:rPr>
          <w:rFonts w:cstheme="minorHAnsi"/>
        </w:rPr>
        <w:t>maximum number of iterations as 10000</w:t>
      </w:r>
      <w:r w:rsidR="005A003F">
        <w:rPr>
          <w:rFonts w:cstheme="minorHAnsi"/>
        </w:rPr>
        <w:t>,</w:t>
      </w:r>
      <w:r w:rsidR="001B5800">
        <w:rPr>
          <w:rFonts w:cstheme="minorHAnsi"/>
        </w:rPr>
        <w:t xml:space="preserve"> and</w:t>
      </w:r>
      <w:r w:rsidR="005A003F">
        <w:rPr>
          <w:rFonts w:cstheme="minorHAnsi"/>
        </w:rPr>
        <w:t xml:space="preserve"> keeping all other parameters constant. </w:t>
      </w:r>
    </w:p>
    <w:p w14:paraId="7E6875D5" w14:textId="77777777" w:rsidR="00F55B6E" w:rsidRDefault="00F55B6E" w:rsidP="00E24B23">
      <w:pPr>
        <w:jc w:val="center"/>
      </w:pPr>
    </w:p>
    <w:p w14:paraId="6E7B3186" w14:textId="2E60811A" w:rsidR="00056A3B" w:rsidRDefault="004856AD" w:rsidP="007A5626">
      <w:pPr>
        <w:jc w:val="both"/>
      </w:pPr>
      <w:r>
        <w:t xml:space="preserve">From the table, </w:t>
      </w:r>
      <w:r w:rsidR="009006E2">
        <w:t>it is seen that the</w:t>
      </w:r>
      <w:r>
        <w:t xml:space="preserve"> test accuracy</w:t>
      </w:r>
      <w:r w:rsidR="00EE1333">
        <w:t xml:space="preserve"> increases with decrease in alpha, </w:t>
      </w:r>
      <w:r w:rsidR="000968A7">
        <w:t xml:space="preserve">peaks at </w:t>
      </w:r>
      <w:r>
        <w:t xml:space="preserve">alpha = </w:t>
      </w:r>
      <w:r w:rsidR="000968A7">
        <w:t>2.</w:t>
      </w:r>
      <w:r w:rsidR="007B7BDB">
        <w:t>5</w:t>
      </w:r>
      <w:r w:rsidR="006F0C3E">
        <w:t>,</w:t>
      </w:r>
      <w:r>
        <w:t xml:space="preserve"> and then starts to decrease.</w:t>
      </w:r>
      <w:r w:rsidR="00316EFF">
        <w:t xml:space="preserve"> Hence</w:t>
      </w:r>
      <w:r w:rsidR="000968A7">
        <w:t xml:space="preserve"> for logistic regression, </w:t>
      </w:r>
      <w:r w:rsidR="00316EFF" w:rsidRPr="00316EFF">
        <w:rPr>
          <w:b/>
          <w:bCs/>
          <w:i/>
          <w:iCs/>
        </w:rPr>
        <w:t xml:space="preserve">optimal alpha value should be </w:t>
      </w:r>
      <w:r w:rsidR="00996E7D">
        <w:rPr>
          <w:b/>
          <w:bCs/>
          <w:i/>
          <w:iCs/>
        </w:rPr>
        <w:t>around 2</w:t>
      </w:r>
      <w:r w:rsidR="004D0129">
        <w:rPr>
          <w:b/>
          <w:bCs/>
          <w:i/>
          <w:iCs/>
        </w:rPr>
        <w:t>.5</w:t>
      </w:r>
      <w:r w:rsidR="006F0C3E">
        <w:t xml:space="preserve"> to obtain best results.</w:t>
      </w:r>
    </w:p>
    <w:p w14:paraId="290C542E" w14:textId="77777777" w:rsidR="00332D80" w:rsidRDefault="00332D80" w:rsidP="007A5626">
      <w:pPr>
        <w:jc w:val="both"/>
      </w:pPr>
    </w:p>
    <w:p w14:paraId="4395E24C" w14:textId="02C8F1BD" w:rsidR="006313CD" w:rsidRPr="0036496D" w:rsidRDefault="00C44EEB" w:rsidP="00F638D9">
      <w:pPr>
        <w:pStyle w:val="ListParagraph"/>
        <w:numPr>
          <w:ilvl w:val="0"/>
          <w:numId w:val="29"/>
        </w:numPr>
        <w:jc w:val="both"/>
      </w:pPr>
      <w:r w:rsidRPr="00F0111E">
        <w:rPr>
          <w:rFonts w:cstheme="minorHAnsi"/>
          <w:b/>
          <w:bCs/>
        </w:rPr>
        <w:t xml:space="preserve">Varying cut off probability: </w:t>
      </w:r>
      <w:r w:rsidR="00584E60" w:rsidRPr="00F0111E">
        <w:rPr>
          <w:rFonts w:cstheme="minorHAnsi"/>
        </w:rPr>
        <w:t xml:space="preserve">The gradient descent algorithm </w:t>
      </w:r>
      <w:r w:rsidR="00B52D3B" w:rsidRPr="00F0111E">
        <w:rPr>
          <w:rFonts w:cstheme="minorHAnsi"/>
        </w:rPr>
        <w:t xml:space="preserve">for logistic regression </w:t>
      </w:r>
      <w:r w:rsidR="00584E60" w:rsidRPr="00F0111E">
        <w:rPr>
          <w:rFonts w:cstheme="minorHAnsi"/>
        </w:rPr>
        <w:t xml:space="preserve">is executed multiple times, each time with a different value for </w:t>
      </w:r>
      <w:r w:rsidR="00B52D3B" w:rsidRPr="00F0111E">
        <w:rPr>
          <w:rFonts w:cstheme="minorHAnsi"/>
        </w:rPr>
        <w:t>cut off probability</w:t>
      </w:r>
      <w:r w:rsidR="00584E60" w:rsidRPr="00F0111E">
        <w:rPr>
          <w:rFonts w:cstheme="minorHAnsi"/>
        </w:rPr>
        <w:t>, keeping all other parameters constant.</w:t>
      </w:r>
      <w:r w:rsidR="00C67D78" w:rsidRPr="00F0111E">
        <w:rPr>
          <w:rFonts w:cstheme="minorHAnsi"/>
        </w:rPr>
        <w:t xml:space="preserve"> The corresponding Accuracy Vs Cut off probability curve is plotted.</w:t>
      </w:r>
    </w:p>
    <w:tbl>
      <w:tblPr>
        <w:tblStyle w:val="TableGrid"/>
        <w:tblpPr w:leftFromText="180" w:rightFromText="180" w:vertAnchor="text" w:horzAnchor="margin" w:tblpY="2189"/>
        <w:tblW w:w="10015" w:type="dxa"/>
        <w:tblLook w:val="04A0" w:firstRow="1" w:lastRow="0" w:firstColumn="1" w:lastColumn="0" w:noHBand="0" w:noVBand="1"/>
      </w:tblPr>
      <w:tblGrid>
        <w:gridCol w:w="1677"/>
        <w:gridCol w:w="1183"/>
        <w:gridCol w:w="1431"/>
        <w:gridCol w:w="1431"/>
        <w:gridCol w:w="1431"/>
        <w:gridCol w:w="1431"/>
        <w:gridCol w:w="1431"/>
      </w:tblGrid>
      <w:tr w:rsidR="00F0111E" w14:paraId="7E7C0EFF" w14:textId="77777777" w:rsidTr="00F0111E">
        <w:trPr>
          <w:trHeight w:val="244"/>
        </w:trPr>
        <w:tc>
          <w:tcPr>
            <w:tcW w:w="1677" w:type="dxa"/>
            <w:shd w:val="clear" w:color="auto" w:fill="BDD6EE" w:themeFill="accent1" w:themeFillTint="66"/>
          </w:tcPr>
          <w:p w14:paraId="01F96EDC" w14:textId="77777777" w:rsidR="00F0111E" w:rsidRPr="00527DB4" w:rsidRDefault="00F0111E" w:rsidP="00F0111E">
            <w:pPr>
              <w:jc w:val="center"/>
              <w:rPr>
                <w:b/>
                <w:bCs/>
              </w:rPr>
            </w:pPr>
            <w:r>
              <w:rPr>
                <w:b/>
                <w:bCs/>
              </w:rPr>
              <w:lastRenderedPageBreak/>
              <w:t>Cut off prob.</w:t>
            </w:r>
          </w:p>
        </w:tc>
        <w:tc>
          <w:tcPr>
            <w:tcW w:w="1183" w:type="dxa"/>
            <w:shd w:val="clear" w:color="auto" w:fill="BDD6EE" w:themeFill="accent1" w:themeFillTint="66"/>
          </w:tcPr>
          <w:p w14:paraId="591EA61E" w14:textId="77777777" w:rsidR="00F0111E" w:rsidRPr="00527DB4" w:rsidRDefault="00F0111E" w:rsidP="00F0111E">
            <w:pPr>
              <w:jc w:val="center"/>
              <w:rPr>
                <w:b/>
                <w:bCs/>
              </w:rPr>
            </w:pPr>
            <w:r>
              <w:rPr>
                <w:b/>
                <w:bCs/>
              </w:rPr>
              <w:t>1</w:t>
            </w:r>
          </w:p>
        </w:tc>
        <w:tc>
          <w:tcPr>
            <w:tcW w:w="1431" w:type="dxa"/>
            <w:shd w:val="clear" w:color="auto" w:fill="BDD6EE" w:themeFill="accent1" w:themeFillTint="66"/>
          </w:tcPr>
          <w:p w14:paraId="07D7AF96" w14:textId="77777777" w:rsidR="00F0111E" w:rsidRPr="00527DB4" w:rsidRDefault="00F0111E" w:rsidP="00F0111E">
            <w:pPr>
              <w:jc w:val="center"/>
              <w:rPr>
                <w:b/>
                <w:bCs/>
              </w:rPr>
            </w:pPr>
            <w:r>
              <w:rPr>
                <w:b/>
                <w:bCs/>
              </w:rPr>
              <w:t>0.8</w:t>
            </w:r>
          </w:p>
        </w:tc>
        <w:tc>
          <w:tcPr>
            <w:tcW w:w="1431" w:type="dxa"/>
            <w:shd w:val="clear" w:color="auto" w:fill="BDD6EE" w:themeFill="accent1" w:themeFillTint="66"/>
          </w:tcPr>
          <w:p w14:paraId="7877BA12" w14:textId="77777777" w:rsidR="00F0111E" w:rsidRPr="00527DB4" w:rsidRDefault="00F0111E" w:rsidP="00F0111E">
            <w:pPr>
              <w:jc w:val="center"/>
              <w:rPr>
                <w:b/>
                <w:bCs/>
              </w:rPr>
            </w:pPr>
            <w:r>
              <w:rPr>
                <w:b/>
                <w:bCs/>
              </w:rPr>
              <w:t>0.5</w:t>
            </w:r>
          </w:p>
        </w:tc>
        <w:tc>
          <w:tcPr>
            <w:tcW w:w="1431" w:type="dxa"/>
            <w:shd w:val="clear" w:color="auto" w:fill="BDD6EE" w:themeFill="accent1" w:themeFillTint="66"/>
          </w:tcPr>
          <w:p w14:paraId="242A47AA" w14:textId="77777777" w:rsidR="00F0111E" w:rsidRPr="00527DB4" w:rsidRDefault="00F0111E" w:rsidP="00F0111E">
            <w:pPr>
              <w:jc w:val="center"/>
              <w:rPr>
                <w:b/>
                <w:bCs/>
              </w:rPr>
            </w:pPr>
            <w:r>
              <w:rPr>
                <w:b/>
                <w:bCs/>
              </w:rPr>
              <w:t>0.3</w:t>
            </w:r>
          </w:p>
        </w:tc>
        <w:tc>
          <w:tcPr>
            <w:tcW w:w="1431" w:type="dxa"/>
            <w:shd w:val="clear" w:color="auto" w:fill="BDD6EE" w:themeFill="accent1" w:themeFillTint="66"/>
          </w:tcPr>
          <w:p w14:paraId="050C19CE" w14:textId="77777777" w:rsidR="00F0111E" w:rsidRPr="00527DB4" w:rsidRDefault="00F0111E" w:rsidP="00F0111E">
            <w:pPr>
              <w:jc w:val="center"/>
              <w:rPr>
                <w:b/>
                <w:bCs/>
              </w:rPr>
            </w:pPr>
            <w:r>
              <w:rPr>
                <w:b/>
                <w:bCs/>
              </w:rPr>
              <w:t>0.1</w:t>
            </w:r>
          </w:p>
        </w:tc>
        <w:tc>
          <w:tcPr>
            <w:tcW w:w="1431" w:type="dxa"/>
            <w:shd w:val="clear" w:color="auto" w:fill="BDD6EE" w:themeFill="accent1" w:themeFillTint="66"/>
          </w:tcPr>
          <w:p w14:paraId="3C46AD88" w14:textId="77777777" w:rsidR="00F0111E" w:rsidRPr="00527DB4" w:rsidRDefault="00F0111E" w:rsidP="00F0111E">
            <w:pPr>
              <w:jc w:val="center"/>
              <w:rPr>
                <w:b/>
                <w:bCs/>
              </w:rPr>
            </w:pPr>
            <w:r>
              <w:rPr>
                <w:b/>
                <w:bCs/>
              </w:rPr>
              <w:t>0.01</w:t>
            </w:r>
          </w:p>
        </w:tc>
      </w:tr>
      <w:tr w:rsidR="008A1DAF" w14:paraId="7F01FC6A" w14:textId="77777777" w:rsidTr="00F0111E">
        <w:trPr>
          <w:trHeight w:val="332"/>
        </w:trPr>
        <w:tc>
          <w:tcPr>
            <w:tcW w:w="1677" w:type="dxa"/>
            <w:shd w:val="clear" w:color="auto" w:fill="BDD6EE" w:themeFill="accent1" w:themeFillTint="66"/>
          </w:tcPr>
          <w:p w14:paraId="78584F9C" w14:textId="77777777" w:rsidR="008A1DAF" w:rsidRPr="00527DB4" w:rsidRDefault="008A1DAF" w:rsidP="008A1DAF">
            <w:pPr>
              <w:jc w:val="both"/>
              <w:rPr>
                <w:b/>
                <w:bCs/>
              </w:rPr>
            </w:pPr>
            <w:r>
              <w:rPr>
                <w:b/>
                <w:bCs/>
              </w:rPr>
              <w:t>Train Accuracy</w:t>
            </w:r>
          </w:p>
        </w:tc>
        <w:tc>
          <w:tcPr>
            <w:tcW w:w="1183" w:type="dxa"/>
          </w:tcPr>
          <w:p w14:paraId="6EF300FD" w14:textId="35A789C4" w:rsidR="008A1DAF" w:rsidRDefault="008A1DAF" w:rsidP="008A1DAF">
            <w:pPr>
              <w:jc w:val="center"/>
            </w:pPr>
            <w:r>
              <w:t>0.706</w:t>
            </w:r>
          </w:p>
        </w:tc>
        <w:tc>
          <w:tcPr>
            <w:tcW w:w="1431" w:type="dxa"/>
          </w:tcPr>
          <w:p w14:paraId="7B79EAB5" w14:textId="6DB60CDA" w:rsidR="008A1DAF" w:rsidRDefault="008A1DAF" w:rsidP="008A1DAF">
            <w:pPr>
              <w:jc w:val="center"/>
            </w:pPr>
            <w:r>
              <w:t>0.448</w:t>
            </w:r>
          </w:p>
        </w:tc>
        <w:tc>
          <w:tcPr>
            <w:tcW w:w="1431" w:type="dxa"/>
          </w:tcPr>
          <w:p w14:paraId="0F2E2B40" w14:textId="790A8A2B" w:rsidR="008A1DAF" w:rsidRDefault="008A1DAF" w:rsidP="008A1DAF">
            <w:pPr>
              <w:jc w:val="center"/>
            </w:pPr>
            <w:r>
              <w:t>0.2939</w:t>
            </w:r>
          </w:p>
        </w:tc>
        <w:tc>
          <w:tcPr>
            <w:tcW w:w="1431" w:type="dxa"/>
          </w:tcPr>
          <w:p w14:paraId="793DF5B6" w14:textId="72F417D8" w:rsidR="008A1DAF" w:rsidRDefault="008A1DAF" w:rsidP="008A1DAF">
            <w:pPr>
              <w:jc w:val="center"/>
            </w:pPr>
            <w:r>
              <w:t>0.293</w:t>
            </w:r>
          </w:p>
        </w:tc>
        <w:tc>
          <w:tcPr>
            <w:tcW w:w="1431" w:type="dxa"/>
          </w:tcPr>
          <w:p w14:paraId="5908418C" w14:textId="34C1D62A" w:rsidR="008A1DAF" w:rsidRDefault="008A1DAF" w:rsidP="008A1DAF">
            <w:pPr>
              <w:jc w:val="center"/>
            </w:pPr>
            <w:r>
              <w:t>0.293</w:t>
            </w:r>
          </w:p>
        </w:tc>
        <w:tc>
          <w:tcPr>
            <w:tcW w:w="1431" w:type="dxa"/>
          </w:tcPr>
          <w:p w14:paraId="2CC79092" w14:textId="49E53746" w:rsidR="008A1DAF" w:rsidRDefault="008A1DAF" w:rsidP="008A1DAF">
            <w:pPr>
              <w:jc w:val="center"/>
            </w:pPr>
            <w:r>
              <w:t>0.293</w:t>
            </w:r>
          </w:p>
        </w:tc>
      </w:tr>
      <w:tr w:rsidR="008A1DAF" w14:paraId="1D58AF33" w14:textId="77777777" w:rsidTr="00F0111E">
        <w:trPr>
          <w:trHeight w:val="244"/>
        </w:trPr>
        <w:tc>
          <w:tcPr>
            <w:tcW w:w="1677" w:type="dxa"/>
            <w:shd w:val="clear" w:color="auto" w:fill="BDD6EE" w:themeFill="accent1" w:themeFillTint="66"/>
          </w:tcPr>
          <w:p w14:paraId="0A3D6460" w14:textId="77777777" w:rsidR="008A1DAF" w:rsidRPr="00527DB4" w:rsidRDefault="008A1DAF" w:rsidP="008A1DAF">
            <w:pPr>
              <w:jc w:val="center"/>
              <w:rPr>
                <w:b/>
                <w:bCs/>
              </w:rPr>
            </w:pPr>
            <w:r>
              <w:rPr>
                <w:b/>
                <w:bCs/>
              </w:rPr>
              <w:t>Test Accuracy</w:t>
            </w:r>
          </w:p>
        </w:tc>
        <w:tc>
          <w:tcPr>
            <w:tcW w:w="1183" w:type="dxa"/>
          </w:tcPr>
          <w:p w14:paraId="70405FB5" w14:textId="03031007" w:rsidR="008A1DAF" w:rsidRDefault="008A1DAF" w:rsidP="008A1DAF">
            <w:pPr>
              <w:jc w:val="center"/>
            </w:pPr>
            <w:r>
              <w:t>0.705</w:t>
            </w:r>
          </w:p>
        </w:tc>
        <w:tc>
          <w:tcPr>
            <w:tcW w:w="1431" w:type="dxa"/>
          </w:tcPr>
          <w:p w14:paraId="70A4A2BB" w14:textId="20534765" w:rsidR="008A1DAF" w:rsidRDefault="008A1DAF" w:rsidP="008A1DAF">
            <w:pPr>
              <w:jc w:val="center"/>
            </w:pPr>
            <w:r>
              <w:t>0.445</w:t>
            </w:r>
          </w:p>
        </w:tc>
        <w:tc>
          <w:tcPr>
            <w:tcW w:w="1431" w:type="dxa"/>
          </w:tcPr>
          <w:p w14:paraId="7703C310" w14:textId="4EA9DA74" w:rsidR="008A1DAF" w:rsidRDefault="008A1DAF" w:rsidP="008A1DAF">
            <w:pPr>
              <w:jc w:val="center"/>
            </w:pPr>
            <w:r>
              <w:t>0.2946</w:t>
            </w:r>
          </w:p>
        </w:tc>
        <w:tc>
          <w:tcPr>
            <w:tcW w:w="1431" w:type="dxa"/>
          </w:tcPr>
          <w:p w14:paraId="665F22A3" w14:textId="0A3E17F4" w:rsidR="008A1DAF" w:rsidRDefault="008A1DAF" w:rsidP="008A1DAF">
            <w:pPr>
              <w:jc w:val="center"/>
            </w:pPr>
            <w:r>
              <w:t>0.294</w:t>
            </w:r>
          </w:p>
        </w:tc>
        <w:tc>
          <w:tcPr>
            <w:tcW w:w="1431" w:type="dxa"/>
          </w:tcPr>
          <w:p w14:paraId="6AC0C1B8" w14:textId="7A8F5DCB" w:rsidR="008A1DAF" w:rsidRDefault="008A1DAF" w:rsidP="008A1DAF">
            <w:pPr>
              <w:jc w:val="center"/>
            </w:pPr>
            <w:r>
              <w:t>0.294</w:t>
            </w:r>
          </w:p>
        </w:tc>
        <w:tc>
          <w:tcPr>
            <w:tcW w:w="1431" w:type="dxa"/>
          </w:tcPr>
          <w:p w14:paraId="7FD4AF5E" w14:textId="313A10CD" w:rsidR="008A1DAF" w:rsidRDefault="008A1DAF" w:rsidP="008A1DAF">
            <w:pPr>
              <w:jc w:val="center"/>
            </w:pPr>
            <w:r>
              <w:t>0.294</w:t>
            </w:r>
          </w:p>
        </w:tc>
      </w:tr>
    </w:tbl>
    <w:p w14:paraId="23021FD0" w14:textId="608723AC" w:rsidR="0036496D" w:rsidRPr="00C67D78" w:rsidRDefault="0036496D" w:rsidP="005A335C">
      <w:pPr>
        <w:pStyle w:val="ListParagraph"/>
        <w:ind w:left="360"/>
        <w:jc w:val="center"/>
      </w:pPr>
      <w:r>
        <w:rPr>
          <w:noProof/>
        </w:rPr>
        <w:drawing>
          <wp:inline distT="0" distB="0" distL="0" distR="0" wp14:anchorId="47ED0AB0" wp14:editId="4FF601E7">
            <wp:extent cx="1973656" cy="136172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546" cy="1386483"/>
                    </a:xfrm>
                    <a:prstGeom prst="rect">
                      <a:avLst/>
                    </a:prstGeom>
                  </pic:spPr>
                </pic:pic>
              </a:graphicData>
            </a:graphic>
          </wp:inline>
        </w:drawing>
      </w:r>
      <w:r w:rsidR="005A335C">
        <w:tab/>
      </w:r>
      <w:r w:rsidR="00A07FD4">
        <w:rPr>
          <w:noProof/>
        </w:rPr>
        <w:drawing>
          <wp:inline distT="0" distB="0" distL="0" distR="0" wp14:anchorId="5663523F" wp14:editId="0B7A5C3D">
            <wp:extent cx="1992184" cy="135349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0396" cy="1399837"/>
                    </a:xfrm>
                    <a:prstGeom prst="rect">
                      <a:avLst/>
                    </a:prstGeom>
                  </pic:spPr>
                </pic:pic>
              </a:graphicData>
            </a:graphic>
          </wp:inline>
        </w:drawing>
      </w:r>
    </w:p>
    <w:p w14:paraId="257CDEAA" w14:textId="77777777" w:rsidR="00F0111E" w:rsidRDefault="00F0111E" w:rsidP="007A5626">
      <w:pPr>
        <w:jc w:val="both"/>
      </w:pPr>
    </w:p>
    <w:p w14:paraId="5B58C0ED" w14:textId="7B41C704" w:rsidR="00B55FD7" w:rsidRDefault="00B80C9E" w:rsidP="007A5626">
      <w:pPr>
        <w:jc w:val="both"/>
      </w:pPr>
      <w:r>
        <w:t xml:space="preserve">From the above graph and table, it is inferred that the accuracy increases </w:t>
      </w:r>
      <w:r w:rsidR="00A42F51">
        <w:t xml:space="preserve">steeply </w:t>
      </w:r>
      <w:r>
        <w:t>with increase in cut off probability</w:t>
      </w:r>
      <w:r w:rsidR="00A42F51">
        <w:t xml:space="preserve">. </w:t>
      </w:r>
      <w:r>
        <w:t xml:space="preserve">The </w:t>
      </w:r>
      <w:r w:rsidRPr="00B80C9E">
        <w:rPr>
          <w:b/>
          <w:bCs/>
          <w:i/>
          <w:iCs/>
        </w:rPr>
        <w:t xml:space="preserve">cut off probability should be </w:t>
      </w:r>
      <w:r w:rsidR="004E5E51">
        <w:rPr>
          <w:b/>
          <w:bCs/>
          <w:i/>
          <w:iCs/>
        </w:rPr>
        <w:t>around</w:t>
      </w:r>
      <w:r w:rsidR="00495CDD">
        <w:rPr>
          <w:b/>
          <w:bCs/>
          <w:i/>
          <w:iCs/>
        </w:rPr>
        <w:t xml:space="preserve"> 1</w:t>
      </w:r>
      <w:r>
        <w:t xml:space="preserve"> </w:t>
      </w:r>
      <w:r w:rsidR="006619B9">
        <w:t>to obtain</w:t>
      </w:r>
      <w:r>
        <w:t xml:space="preserve"> best results. </w:t>
      </w:r>
    </w:p>
    <w:p w14:paraId="4F34F38D" w14:textId="4DAB6A1B" w:rsidR="005E7958" w:rsidRDefault="005E7958" w:rsidP="007A5626">
      <w:pPr>
        <w:jc w:val="both"/>
      </w:pPr>
    </w:p>
    <w:p w14:paraId="43FFAF86" w14:textId="5F482E86" w:rsidR="00C70421" w:rsidRPr="00B51AB5" w:rsidRDefault="00C70421" w:rsidP="00C704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b/>
          <w:bCs/>
          <w:u w:val="single"/>
        </w:rPr>
      </w:pPr>
      <w:r w:rsidRPr="00B51AB5">
        <w:rPr>
          <w:rFonts w:cstheme="minorHAnsi"/>
          <w:b/>
          <w:bCs/>
          <w:u w:val="single"/>
        </w:rPr>
        <w:t xml:space="preserve">Experiment </w:t>
      </w:r>
      <w:r>
        <w:rPr>
          <w:rFonts w:cstheme="minorHAnsi"/>
          <w:b/>
          <w:bCs/>
          <w:u w:val="single"/>
        </w:rPr>
        <w:t>2</w:t>
      </w:r>
      <w:r w:rsidRPr="00B51AB5">
        <w:rPr>
          <w:rFonts w:cstheme="minorHAnsi"/>
          <w:b/>
          <w:bCs/>
          <w:u w:val="single"/>
        </w:rPr>
        <w:t>:</w:t>
      </w:r>
      <w:r>
        <w:rPr>
          <w:rFonts w:cstheme="minorHAnsi"/>
          <w:b/>
          <w:bCs/>
          <w:u w:val="single"/>
        </w:rPr>
        <w:t xml:space="preserve"> </w:t>
      </w:r>
      <w:r w:rsidRPr="00B51AB5">
        <w:rPr>
          <w:rFonts w:cstheme="minorHAnsi"/>
          <w:b/>
          <w:bCs/>
          <w:u w:val="single"/>
        </w:rPr>
        <w:t xml:space="preserve"> </w:t>
      </w:r>
    </w:p>
    <w:p w14:paraId="44126985" w14:textId="45FCD285" w:rsidR="007E1402" w:rsidRPr="00C70421" w:rsidRDefault="00C70421" w:rsidP="007A5626">
      <w:pPr>
        <w:jc w:val="both"/>
      </w:pPr>
      <w:r w:rsidRPr="00C70421">
        <w:rPr>
          <w:b/>
          <w:bCs/>
        </w:rPr>
        <w:t>Varying threshold of convergence</w:t>
      </w:r>
      <w:r>
        <w:rPr>
          <w:b/>
          <w:bCs/>
        </w:rPr>
        <w:t xml:space="preserve">: </w:t>
      </w:r>
      <w:r w:rsidR="00174E90" w:rsidRPr="00584E60">
        <w:rPr>
          <w:rFonts w:cstheme="minorHAnsi"/>
        </w:rPr>
        <w:t xml:space="preserve">The gradient descent algorithm is executed multiple times, each time with a different value for </w:t>
      </w:r>
      <w:r w:rsidR="00174E90">
        <w:rPr>
          <w:rFonts w:cstheme="minorHAnsi"/>
        </w:rPr>
        <w:t>threshold of convergence</w:t>
      </w:r>
      <w:r w:rsidR="00174E90" w:rsidRPr="00584E60">
        <w:rPr>
          <w:rFonts w:cstheme="minorHAnsi"/>
        </w:rPr>
        <w:t xml:space="preserve">, keeping all other parameters constant. </w:t>
      </w:r>
    </w:p>
    <w:p w14:paraId="2A21794A" w14:textId="4CA7EFE2" w:rsidR="00B55FD7" w:rsidRDefault="00B55FD7" w:rsidP="007A5626">
      <w:pPr>
        <w:jc w:val="both"/>
      </w:pPr>
    </w:p>
    <w:p w14:paraId="66FA2D36" w14:textId="77777777" w:rsidR="00AB10FB" w:rsidRPr="00525510" w:rsidRDefault="00AB10FB" w:rsidP="00AB1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Linear Regression</w:t>
      </w:r>
      <w:r>
        <w:rPr>
          <w:rFonts w:cstheme="minorHAnsi"/>
          <w:i/>
          <w:iCs/>
          <w:u w:val="single"/>
        </w:rPr>
        <w:t>:</w:t>
      </w:r>
    </w:p>
    <w:p w14:paraId="1AD189D8" w14:textId="416EEA15" w:rsidR="003553ED" w:rsidRDefault="00AB10FB" w:rsidP="003553ED">
      <w:pPr>
        <w:jc w:val="both"/>
        <w:rPr>
          <w:rFonts w:cstheme="minorHAnsi"/>
        </w:rPr>
      </w:pPr>
      <w:r>
        <w:rPr>
          <w:rFonts w:cstheme="minorHAnsi"/>
        </w:rPr>
        <w:t xml:space="preserve">The corresponding Cost Vs Iterations &amp; RMSE Vs Iterations curves are plotted for training set, and RMSE value is calculated for test set. </w:t>
      </w:r>
      <w:r w:rsidR="003553ED">
        <w:t>For the below 2 plots, alpha is also varied to observe the difference in the convergence thresholds</w:t>
      </w:r>
      <w:r w:rsidR="00AE1AFD">
        <w:t xml:space="preserve"> (Else the curves overlap).</w:t>
      </w:r>
      <w:r w:rsidR="003553ED">
        <w:t xml:space="preserve"> When threshold is high, the convergence to global minimum is not obtained. M</w:t>
      </w:r>
      <w:r w:rsidR="003553ED">
        <w:rPr>
          <w:rFonts w:cstheme="minorHAnsi"/>
        </w:rPr>
        <w:t xml:space="preserve">aximum number of iterations is set to 150 to obtain good scaling for the output plot. </w:t>
      </w:r>
    </w:p>
    <w:p w14:paraId="6B77AC37" w14:textId="73A1DB4A" w:rsidR="00AB10FB" w:rsidRDefault="00AB10FB" w:rsidP="00AB1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rPr>
      </w:pPr>
    </w:p>
    <w:p w14:paraId="26A563B5" w14:textId="5869AEBB" w:rsidR="00AB10FB" w:rsidRDefault="00BE0DAC" w:rsidP="00AB1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noProof/>
        </w:rPr>
        <w:drawing>
          <wp:inline distT="0" distB="0" distL="0" distR="0" wp14:anchorId="56676292" wp14:editId="5825D253">
            <wp:extent cx="2521391" cy="170723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7811" cy="1725124"/>
                    </a:xfrm>
                    <a:prstGeom prst="rect">
                      <a:avLst/>
                    </a:prstGeom>
                  </pic:spPr>
                </pic:pic>
              </a:graphicData>
            </a:graphic>
          </wp:inline>
        </w:drawing>
      </w:r>
      <w:r w:rsidR="00AB10FB">
        <w:rPr>
          <w:rFonts w:cstheme="minorHAnsi"/>
        </w:rPr>
        <w:tab/>
      </w:r>
      <w:r>
        <w:rPr>
          <w:noProof/>
        </w:rPr>
        <w:drawing>
          <wp:inline distT="0" distB="0" distL="0" distR="0" wp14:anchorId="696126C7" wp14:editId="05DEE91F">
            <wp:extent cx="2430856" cy="174287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668" cy="1762102"/>
                    </a:xfrm>
                    <a:prstGeom prst="rect">
                      <a:avLst/>
                    </a:prstGeom>
                  </pic:spPr>
                </pic:pic>
              </a:graphicData>
            </a:graphic>
          </wp:inline>
        </w:drawing>
      </w:r>
    </w:p>
    <w:p w14:paraId="50AF001B" w14:textId="1F9826B3" w:rsidR="00B63302" w:rsidRPr="000D48F2" w:rsidRDefault="005641BF" w:rsidP="007A5626">
      <w:pPr>
        <w:jc w:val="both"/>
      </w:pPr>
      <w:r>
        <w:t xml:space="preserve">The following table presents the statistics for different thresholds, keeping all other parameters constant. </w:t>
      </w:r>
      <w:r w:rsidR="00124C75">
        <w:t xml:space="preserve">We see that the test RMSE decreases </w:t>
      </w:r>
      <w:r w:rsidR="00140698">
        <w:t xml:space="preserve">significantly until threshold = </w:t>
      </w:r>
      <w:r w:rsidR="00F452DF">
        <w:t>0.0</w:t>
      </w:r>
      <w:r w:rsidR="00140698">
        <w:t xml:space="preserve">1 and then starts to increase again. </w:t>
      </w:r>
      <w:r w:rsidR="00124C75">
        <w:t xml:space="preserve"> </w:t>
      </w:r>
    </w:p>
    <w:tbl>
      <w:tblPr>
        <w:tblStyle w:val="TableGrid"/>
        <w:tblpPr w:leftFromText="180" w:rightFromText="180" w:vertAnchor="text" w:horzAnchor="margin" w:tblpY="232"/>
        <w:tblW w:w="10705" w:type="dxa"/>
        <w:tblLayout w:type="fixed"/>
        <w:tblLook w:val="04A0" w:firstRow="1" w:lastRow="0" w:firstColumn="1" w:lastColumn="0" w:noHBand="0" w:noVBand="1"/>
      </w:tblPr>
      <w:tblGrid>
        <w:gridCol w:w="1181"/>
        <w:gridCol w:w="819"/>
        <w:gridCol w:w="729"/>
        <w:gridCol w:w="729"/>
        <w:gridCol w:w="912"/>
        <w:gridCol w:w="818"/>
        <w:gridCol w:w="808"/>
        <w:gridCol w:w="899"/>
        <w:gridCol w:w="990"/>
        <w:gridCol w:w="914"/>
        <w:gridCol w:w="916"/>
        <w:gridCol w:w="990"/>
      </w:tblGrid>
      <w:tr w:rsidR="00D73E72" w14:paraId="35E6738C" w14:textId="3D699B05" w:rsidTr="00B2460F">
        <w:trPr>
          <w:trHeight w:val="247"/>
        </w:trPr>
        <w:tc>
          <w:tcPr>
            <w:tcW w:w="1181" w:type="dxa"/>
            <w:shd w:val="clear" w:color="auto" w:fill="BDD6EE" w:themeFill="accent1" w:themeFillTint="66"/>
          </w:tcPr>
          <w:p w14:paraId="11DDC596" w14:textId="39150D5B" w:rsidR="00056F37" w:rsidRPr="00D73E72" w:rsidRDefault="00056F37" w:rsidP="00AB6A08">
            <w:pPr>
              <w:jc w:val="center"/>
              <w:rPr>
                <w:rFonts w:cstheme="minorHAnsi"/>
                <w:b/>
                <w:bCs/>
                <w:sz w:val="18"/>
                <w:szCs w:val="18"/>
              </w:rPr>
            </w:pPr>
            <w:r w:rsidRPr="00D73E72">
              <w:rPr>
                <w:rFonts w:cstheme="minorHAnsi"/>
                <w:b/>
                <w:bCs/>
                <w:sz w:val="18"/>
                <w:szCs w:val="18"/>
              </w:rPr>
              <w:t>Threshold</w:t>
            </w:r>
          </w:p>
        </w:tc>
        <w:tc>
          <w:tcPr>
            <w:tcW w:w="819" w:type="dxa"/>
            <w:shd w:val="clear" w:color="auto" w:fill="BDD6EE" w:themeFill="accent1" w:themeFillTint="66"/>
          </w:tcPr>
          <w:p w14:paraId="03F1B994" w14:textId="41BF535E" w:rsidR="00056F37" w:rsidRPr="00D73E72" w:rsidRDefault="00056F37" w:rsidP="0041784F">
            <w:pPr>
              <w:jc w:val="center"/>
              <w:rPr>
                <w:rFonts w:cstheme="minorHAnsi"/>
                <w:b/>
                <w:bCs/>
                <w:sz w:val="18"/>
                <w:szCs w:val="18"/>
              </w:rPr>
            </w:pPr>
            <w:r w:rsidRPr="00D73E72">
              <w:rPr>
                <w:rFonts w:cstheme="minorHAnsi"/>
                <w:b/>
                <w:bCs/>
                <w:sz w:val="18"/>
                <w:szCs w:val="18"/>
              </w:rPr>
              <w:t>10000</w:t>
            </w:r>
          </w:p>
        </w:tc>
        <w:tc>
          <w:tcPr>
            <w:tcW w:w="729" w:type="dxa"/>
            <w:shd w:val="clear" w:color="auto" w:fill="BDD6EE" w:themeFill="accent1" w:themeFillTint="66"/>
          </w:tcPr>
          <w:p w14:paraId="6B690B13" w14:textId="13382C4B" w:rsidR="00056F37" w:rsidRPr="00D73E72" w:rsidRDefault="00056F37" w:rsidP="0041784F">
            <w:pPr>
              <w:jc w:val="center"/>
              <w:rPr>
                <w:rFonts w:cstheme="minorHAnsi"/>
                <w:b/>
                <w:bCs/>
                <w:sz w:val="18"/>
                <w:szCs w:val="18"/>
              </w:rPr>
            </w:pPr>
            <w:r w:rsidRPr="00D73E72">
              <w:rPr>
                <w:rFonts w:cstheme="minorHAnsi"/>
                <w:b/>
                <w:bCs/>
                <w:sz w:val="18"/>
                <w:szCs w:val="18"/>
              </w:rPr>
              <w:t>1000</w:t>
            </w:r>
          </w:p>
        </w:tc>
        <w:tc>
          <w:tcPr>
            <w:tcW w:w="729" w:type="dxa"/>
            <w:shd w:val="clear" w:color="auto" w:fill="BDD6EE" w:themeFill="accent1" w:themeFillTint="66"/>
          </w:tcPr>
          <w:p w14:paraId="37DACD77" w14:textId="09BCFC1A" w:rsidR="00056F37" w:rsidRPr="00D73E72" w:rsidRDefault="00056F37" w:rsidP="0041784F">
            <w:pPr>
              <w:jc w:val="center"/>
              <w:rPr>
                <w:rFonts w:cstheme="minorHAnsi"/>
                <w:b/>
                <w:bCs/>
                <w:sz w:val="18"/>
                <w:szCs w:val="18"/>
              </w:rPr>
            </w:pPr>
            <w:r w:rsidRPr="00D73E72">
              <w:rPr>
                <w:rFonts w:cstheme="minorHAnsi"/>
                <w:b/>
                <w:bCs/>
                <w:sz w:val="18"/>
                <w:szCs w:val="18"/>
              </w:rPr>
              <w:t>100</w:t>
            </w:r>
          </w:p>
        </w:tc>
        <w:tc>
          <w:tcPr>
            <w:tcW w:w="912" w:type="dxa"/>
            <w:shd w:val="clear" w:color="auto" w:fill="BDD6EE" w:themeFill="accent1" w:themeFillTint="66"/>
          </w:tcPr>
          <w:p w14:paraId="600927EB" w14:textId="31E80BFC" w:rsidR="00056F37" w:rsidRPr="00D73E72" w:rsidRDefault="00056F37" w:rsidP="0041784F">
            <w:pPr>
              <w:jc w:val="center"/>
              <w:rPr>
                <w:rFonts w:cstheme="minorHAnsi"/>
                <w:b/>
                <w:bCs/>
                <w:sz w:val="18"/>
                <w:szCs w:val="18"/>
              </w:rPr>
            </w:pPr>
            <w:r w:rsidRPr="00D73E72">
              <w:rPr>
                <w:rFonts w:cstheme="minorHAnsi"/>
                <w:b/>
                <w:bCs/>
                <w:sz w:val="18"/>
                <w:szCs w:val="18"/>
              </w:rPr>
              <w:t>10</w:t>
            </w:r>
          </w:p>
        </w:tc>
        <w:tc>
          <w:tcPr>
            <w:tcW w:w="818" w:type="dxa"/>
            <w:shd w:val="clear" w:color="auto" w:fill="BDD6EE" w:themeFill="accent1" w:themeFillTint="66"/>
          </w:tcPr>
          <w:p w14:paraId="5A4D4C78" w14:textId="337E3AC0" w:rsidR="00056F37" w:rsidRPr="00D73E72" w:rsidRDefault="00056F37" w:rsidP="0041784F">
            <w:pPr>
              <w:jc w:val="center"/>
              <w:rPr>
                <w:rFonts w:cstheme="minorHAnsi"/>
                <w:b/>
                <w:bCs/>
                <w:sz w:val="18"/>
                <w:szCs w:val="18"/>
              </w:rPr>
            </w:pPr>
            <w:r w:rsidRPr="00D73E72">
              <w:rPr>
                <w:rFonts w:cstheme="minorHAnsi"/>
                <w:b/>
                <w:bCs/>
                <w:sz w:val="18"/>
                <w:szCs w:val="18"/>
              </w:rPr>
              <w:t>1</w:t>
            </w:r>
          </w:p>
        </w:tc>
        <w:tc>
          <w:tcPr>
            <w:tcW w:w="808" w:type="dxa"/>
            <w:shd w:val="clear" w:color="auto" w:fill="BDD6EE" w:themeFill="accent1" w:themeFillTint="66"/>
          </w:tcPr>
          <w:p w14:paraId="417493D7" w14:textId="52CC8645" w:rsidR="00056F37" w:rsidRPr="00D73E72" w:rsidRDefault="00056F37" w:rsidP="0041784F">
            <w:pPr>
              <w:jc w:val="center"/>
              <w:rPr>
                <w:rFonts w:cstheme="minorHAnsi"/>
                <w:b/>
                <w:bCs/>
                <w:sz w:val="18"/>
                <w:szCs w:val="18"/>
              </w:rPr>
            </w:pPr>
            <w:r w:rsidRPr="00D73E72">
              <w:rPr>
                <w:rFonts w:cstheme="minorHAnsi"/>
                <w:b/>
                <w:bCs/>
                <w:sz w:val="18"/>
                <w:szCs w:val="18"/>
              </w:rPr>
              <w:t>0.5</w:t>
            </w:r>
          </w:p>
        </w:tc>
        <w:tc>
          <w:tcPr>
            <w:tcW w:w="899" w:type="dxa"/>
            <w:shd w:val="clear" w:color="auto" w:fill="BDD6EE" w:themeFill="accent1" w:themeFillTint="66"/>
          </w:tcPr>
          <w:p w14:paraId="10F9765C" w14:textId="34DA9AE2" w:rsidR="00056F37" w:rsidRPr="00D73E72" w:rsidRDefault="00056F37" w:rsidP="0041784F">
            <w:pPr>
              <w:jc w:val="center"/>
              <w:rPr>
                <w:rFonts w:cstheme="minorHAnsi"/>
                <w:b/>
                <w:bCs/>
                <w:sz w:val="18"/>
                <w:szCs w:val="18"/>
              </w:rPr>
            </w:pPr>
            <w:r w:rsidRPr="00D73E72">
              <w:rPr>
                <w:rFonts w:cstheme="minorHAnsi"/>
                <w:b/>
                <w:bCs/>
                <w:sz w:val="18"/>
                <w:szCs w:val="18"/>
              </w:rPr>
              <w:t>0.1</w:t>
            </w:r>
          </w:p>
        </w:tc>
        <w:tc>
          <w:tcPr>
            <w:tcW w:w="990" w:type="dxa"/>
            <w:shd w:val="clear" w:color="auto" w:fill="BDD6EE" w:themeFill="accent1" w:themeFillTint="66"/>
          </w:tcPr>
          <w:p w14:paraId="7B8EAEAD" w14:textId="15AE1405" w:rsidR="00056F37" w:rsidRPr="00D73E72" w:rsidRDefault="00056F37" w:rsidP="0041784F">
            <w:pPr>
              <w:jc w:val="center"/>
              <w:rPr>
                <w:rFonts w:cstheme="minorHAnsi"/>
                <w:b/>
                <w:bCs/>
                <w:sz w:val="18"/>
                <w:szCs w:val="18"/>
              </w:rPr>
            </w:pPr>
            <w:r w:rsidRPr="00D73E72">
              <w:rPr>
                <w:rFonts w:cstheme="minorHAnsi"/>
                <w:b/>
                <w:bCs/>
                <w:sz w:val="18"/>
                <w:szCs w:val="18"/>
              </w:rPr>
              <w:t>0.01</w:t>
            </w:r>
          </w:p>
        </w:tc>
        <w:tc>
          <w:tcPr>
            <w:tcW w:w="914" w:type="dxa"/>
            <w:shd w:val="clear" w:color="auto" w:fill="BDD6EE" w:themeFill="accent1" w:themeFillTint="66"/>
          </w:tcPr>
          <w:p w14:paraId="43318756" w14:textId="3D6315AB" w:rsidR="00056F37" w:rsidRPr="00D73E72" w:rsidRDefault="00056F37" w:rsidP="0041784F">
            <w:pPr>
              <w:jc w:val="center"/>
              <w:rPr>
                <w:rFonts w:cstheme="minorHAnsi"/>
                <w:b/>
                <w:bCs/>
                <w:sz w:val="18"/>
                <w:szCs w:val="18"/>
              </w:rPr>
            </w:pPr>
            <w:r w:rsidRPr="00D73E72">
              <w:rPr>
                <w:rFonts w:cstheme="minorHAnsi"/>
                <w:b/>
                <w:bCs/>
                <w:sz w:val="18"/>
                <w:szCs w:val="18"/>
              </w:rPr>
              <w:t>0.001</w:t>
            </w:r>
          </w:p>
        </w:tc>
        <w:tc>
          <w:tcPr>
            <w:tcW w:w="916" w:type="dxa"/>
            <w:shd w:val="clear" w:color="auto" w:fill="BDD6EE" w:themeFill="accent1" w:themeFillTint="66"/>
          </w:tcPr>
          <w:p w14:paraId="3C7521C8" w14:textId="057F586C" w:rsidR="00056F37" w:rsidRPr="00D73E72" w:rsidRDefault="00056F37" w:rsidP="0041784F">
            <w:pPr>
              <w:jc w:val="center"/>
              <w:rPr>
                <w:rFonts w:cstheme="minorHAnsi"/>
                <w:b/>
                <w:bCs/>
                <w:sz w:val="18"/>
                <w:szCs w:val="18"/>
              </w:rPr>
            </w:pPr>
            <w:r w:rsidRPr="00D73E72">
              <w:rPr>
                <w:rFonts w:cstheme="minorHAnsi"/>
                <w:b/>
                <w:bCs/>
                <w:sz w:val="18"/>
                <w:szCs w:val="18"/>
              </w:rPr>
              <w:t>0.0001</w:t>
            </w:r>
          </w:p>
        </w:tc>
        <w:tc>
          <w:tcPr>
            <w:tcW w:w="990" w:type="dxa"/>
            <w:shd w:val="clear" w:color="auto" w:fill="BDD6EE" w:themeFill="accent1" w:themeFillTint="66"/>
          </w:tcPr>
          <w:p w14:paraId="570DFEC8" w14:textId="666FEAC1" w:rsidR="00056F37" w:rsidRPr="00D73E72" w:rsidRDefault="00056F37" w:rsidP="0041784F">
            <w:pPr>
              <w:jc w:val="center"/>
              <w:rPr>
                <w:rFonts w:cstheme="minorHAnsi"/>
                <w:b/>
                <w:bCs/>
                <w:sz w:val="18"/>
                <w:szCs w:val="18"/>
              </w:rPr>
            </w:pPr>
            <w:r w:rsidRPr="00D73E72">
              <w:rPr>
                <w:rFonts w:cstheme="minorHAnsi"/>
                <w:b/>
                <w:bCs/>
                <w:sz w:val="18"/>
                <w:szCs w:val="18"/>
              </w:rPr>
              <w:t>0.00001</w:t>
            </w:r>
          </w:p>
        </w:tc>
      </w:tr>
      <w:tr w:rsidR="00D73E72" w14:paraId="4B0EB152" w14:textId="49DB4A0C" w:rsidTr="00B2460F">
        <w:trPr>
          <w:trHeight w:val="336"/>
        </w:trPr>
        <w:tc>
          <w:tcPr>
            <w:tcW w:w="1181" w:type="dxa"/>
            <w:shd w:val="clear" w:color="auto" w:fill="BDD6EE" w:themeFill="accent1" w:themeFillTint="66"/>
          </w:tcPr>
          <w:p w14:paraId="64EB94A7" w14:textId="26F74D5A" w:rsidR="00056F37" w:rsidRPr="00D73E72" w:rsidRDefault="00056F37" w:rsidP="00AB6A08">
            <w:pPr>
              <w:jc w:val="center"/>
              <w:rPr>
                <w:rFonts w:cstheme="minorHAnsi"/>
                <w:b/>
                <w:bCs/>
                <w:sz w:val="18"/>
                <w:szCs w:val="18"/>
              </w:rPr>
            </w:pPr>
            <w:r w:rsidRPr="00D73E72">
              <w:rPr>
                <w:rFonts w:cstheme="minorHAnsi"/>
                <w:b/>
                <w:bCs/>
                <w:sz w:val="18"/>
                <w:szCs w:val="18"/>
              </w:rPr>
              <w:t>Train RMSE</w:t>
            </w:r>
          </w:p>
        </w:tc>
        <w:tc>
          <w:tcPr>
            <w:tcW w:w="819" w:type="dxa"/>
          </w:tcPr>
          <w:p w14:paraId="3CB2BFDB" w14:textId="2753508D" w:rsidR="00056F37" w:rsidRPr="00D73E72" w:rsidRDefault="00D82EA7" w:rsidP="00AB6A08">
            <w:pPr>
              <w:jc w:val="center"/>
              <w:rPr>
                <w:rFonts w:cstheme="minorHAnsi"/>
                <w:sz w:val="18"/>
                <w:szCs w:val="18"/>
              </w:rPr>
            </w:pPr>
            <w:r>
              <w:rPr>
                <w:rFonts w:cstheme="minorHAnsi"/>
                <w:sz w:val="18"/>
                <w:szCs w:val="18"/>
              </w:rPr>
              <w:t>1</w:t>
            </w:r>
            <w:r w:rsidR="00ED400F" w:rsidRPr="00D73E72">
              <w:rPr>
                <w:rFonts w:cstheme="minorHAnsi"/>
                <w:sz w:val="18"/>
                <w:szCs w:val="18"/>
              </w:rPr>
              <w:t>99.</w:t>
            </w:r>
            <w:r>
              <w:rPr>
                <w:rFonts w:cstheme="minorHAnsi"/>
                <w:sz w:val="18"/>
                <w:szCs w:val="18"/>
              </w:rPr>
              <w:t>9</w:t>
            </w:r>
            <w:r w:rsidR="00ED400F" w:rsidRPr="00D73E72">
              <w:rPr>
                <w:rFonts w:cstheme="minorHAnsi"/>
                <w:sz w:val="18"/>
                <w:szCs w:val="18"/>
              </w:rPr>
              <w:t>2</w:t>
            </w:r>
          </w:p>
        </w:tc>
        <w:tc>
          <w:tcPr>
            <w:tcW w:w="729" w:type="dxa"/>
          </w:tcPr>
          <w:p w14:paraId="307711B2" w14:textId="5B2FC5F5" w:rsidR="00056F37" w:rsidRPr="00D73E72" w:rsidRDefault="00D82EA7" w:rsidP="00AB6A08">
            <w:pPr>
              <w:jc w:val="center"/>
              <w:rPr>
                <w:rFonts w:cstheme="minorHAnsi"/>
                <w:sz w:val="18"/>
                <w:szCs w:val="18"/>
              </w:rPr>
            </w:pPr>
            <w:r>
              <w:rPr>
                <w:rFonts w:cstheme="minorHAnsi"/>
                <w:sz w:val="18"/>
                <w:szCs w:val="18"/>
              </w:rPr>
              <w:t>190.5</w:t>
            </w:r>
            <w:r w:rsidR="00ED400F" w:rsidRPr="00D73E72">
              <w:rPr>
                <w:rFonts w:cstheme="minorHAnsi"/>
                <w:sz w:val="18"/>
                <w:szCs w:val="18"/>
              </w:rPr>
              <w:t>9</w:t>
            </w:r>
          </w:p>
        </w:tc>
        <w:tc>
          <w:tcPr>
            <w:tcW w:w="729" w:type="dxa"/>
          </w:tcPr>
          <w:p w14:paraId="62EEAB09" w14:textId="28A1A7A5" w:rsidR="00056F37" w:rsidRPr="00D73E72" w:rsidRDefault="00D82EA7" w:rsidP="00AB6A08">
            <w:pPr>
              <w:jc w:val="center"/>
              <w:rPr>
                <w:rFonts w:cstheme="minorHAnsi"/>
                <w:sz w:val="18"/>
                <w:szCs w:val="18"/>
              </w:rPr>
            </w:pPr>
            <w:r>
              <w:rPr>
                <w:rFonts w:cstheme="minorHAnsi"/>
                <w:sz w:val="18"/>
                <w:szCs w:val="18"/>
              </w:rPr>
              <w:t>165.09</w:t>
            </w:r>
          </w:p>
        </w:tc>
        <w:tc>
          <w:tcPr>
            <w:tcW w:w="912" w:type="dxa"/>
          </w:tcPr>
          <w:p w14:paraId="79245C25" w14:textId="61005219" w:rsidR="00056F37" w:rsidRPr="00D73E72" w:rsidRDefault="00D82EA7" w:rsidP="00AB6A08">
            <w:pPr>
              <w:jc w:val="center"/>
              <w:rPr>
                <w:rFonts w:cstheme="minorHAnsi"/>
                <w:sz w:val="18"/>
                <w:szCs w:val="18"/>
              </w:rPr>
            </w:pPr>
            <w:r>
              <w:rPr>
                <w:rFonts w:cstheme="minorHAnsi"/>
                <w:sz w:val="18"/>
                <w:szCs w:val="18"/>
              </w:rPr>
              <w:t>162.56</w:t>
            </w:r>
          </w:p>
        </w:tc>
        <w:tc>
          <w:tcPr>
            <w:tcW w:w="818" w:type="dxa"/>
          </w:tcPr>
          <w:p w14:paraId="02EFFC85" w14:textId="2CE5B813" w:rsidR="00056F37" w:rsidRPr="00D73E72" w:rsidRDefault="00037B79" w:rsidP="00AB6A08">
            <w:pPr>
              <w:jc w:val="center"/>
              <w:rPr>
                <w:rFonts w:cstheme="minorHAnsi"/>
                <w:sz w:val="18"/>
                <w:szCs w:val="18"/>
              </w:rPr>
            </w:pPr>
            <w:r>
              <w:rPr>
                <w:rFonts w:cstheme="minorHAnsi"/>
                <w:sz w:val="18"/>
                <w:szCs w:val="18"/>
              </w:rPr>
              <w:t>162.30</w:t>
            </w:r>
          </w:p>
        </w:tc>
        <w:tc>
          <w:tcPr>
            <w:tcW w:w="808" w:type="dxa"/>
          </w:tcPr>
          <w:p w14:paraId="4A491E89" w14:textId="186AE683" w:rsidR="00056F37" w:rsidRPr="00D73E72" w:rsidRDefault="00037B79" w:rsidP="00AB6A08">
            <w:pPr>
              <w:jc w:val="center"/>
              <w:rPr>
                <w:rFonts w:cstheme="minorHAnsi"/>
                <w:sz w:val="18"/>
                <w:szCs w:val="18"/>
              </w:rPr>
            </w:pPr>
            <w:r>
              <w:rPr>
                <w:rFonts w:cstheme="minorHAnsi"/>
                <w:sz w:val="18"/>
                <w:szCs w:val="18"/>
              </w:rPr>
              <w:t>162.28</w:t>
            </w:r>
          </w:p>
        </w:tc>
        <w:tc>
          <w:tcPr>
            <w:tcW w:w="899" w:type="dxa"/>
          </w:tcPr>
          <w:p w14:paraId="6B8582FC" w14:textId="34E9024F" w:rsidR="00056F37" w:rsidRPr="00D73E72" w:rsidRDefault="00037B79" w:rsidP="00AB6A08">
            <w:pPr>
              <w:jc w:val="center"/>
              <w:rPr>
                <w:rFonts w:cstheme="minorHAnsi"/>
                <w:sz w:val="18"/>
                <w:szCs w:val="18"/>
              </w:rPr>
            </w:pPr>
            <w:r>
              <w:rPr>
                <w:rFonts w:cstheme="minorHAnsi"/>
                <w:sz w:val="18"/>
                <w:szCs w:val="18"/>
              </w:rPr>
              <w:t>162.276</w:t>
            </w:r>
          </w:p>
        </w:tc>
        <w:tc>
          <w:tcPr>
            <w:tcW w:w="990" w:type="dxa"/>
          </w:tcPr>
          <w:p w14:paraId="67BE6DCE" w14:textId="3BCC95AF" w:rsidR="00056F37" w:rsidRPr="00D73E72" w:rsidRDefault="00037B79" w:rsidP="00AB6A08">
            <w:pPr>
              <w:jc w:val="center"/>
              <w:rPr>
                <w:rFonts w:cstheme="minorHAnsi"/>
                <w:sz w:val="18"/>
                <w:szCs w:val="18"/>
              </w:rPr>
            </w:pPr>
            <w:r>
              <w:rPr>
                <w:rFonts w:cstheme="minorHAnsi"/>
                <w:sz w:val="18"/>
                <w:szCs w:val="18"/>
              </w:rPr>
              <w:t>162.273</w:t>
            </w:r>
          </w:p>
        </w:tc>
        <w:tc>
          <w:tcPr>
            <w:tcW w:w="914" w:type="dxa"/>
          </w:tcPr>
          <w:p w14:paraId="5189D95A" w14:textId="6F7EB0AE" w:rsidR="00056F37" w:rsidRPr="00D73E72" w:rsidRDefault="00037B79" w:rsidP="00AB6A08">
            <w:pPr>
              <w:jc w:val="center"/>
              <w:rPr>
                <w:rFonts w:cstheme="minorHAnsi"/>
                <w:sz w:val="18"/>
                <w:szCs w:val="18"/>
              </w:rPr>
            </w:pPr>
            <w:r>
              <w:rPr>
                <w:rFonts w:cstheme="minorHAnsi"/>
                <w:sz w:val="18"/>
                <w:szCs w:val="18"/>
              </w:rPr>
              <w:t>162.273</w:t>
            </w:r>
          </w:p>
        </w:tc>
        <w:tc>
          <w:tcPr>
            <w:tcW w:w="916" w:type="dxa"/>
          </w:tcPr>
          <w:p w14:paraId="620EF0C2" w14:textId="1E2CFC17" w:rsidR="00056F37" w:rsidRPr="00D73E72" w:rsidRDefault="00C74FA2" w:rsidP="00AB6A08">
            <w:pPr>
              <w:jc w:val="center"/>
              <w:rPr>
                <w:rFonts w:cstheme="minorHAnsi"/>
                <w:sz w:val="18"/>
                <w:szCs w:val="18"/>
              </w:rPr>
            </w:pPr>
            <w:r>
              <w:rPr>
                <w:rFonts w:cstheme="minorHAnsi"/>
                <w:sz w:val="18"/>
                <w:szCs w:val="18"/>
              </w:rPr>
              <w:t>162.273</w:t>
            </w:r>
          </w:p>
        </w:tc>
        <w:tc>
          <w:tcPr>
            <w:tcW w:w="990" w:type="dxa"/>
          </w:tcPr>
          <w:p w14:paraId="0625C8C2" w14:textId="27542A76" w:rsidR="00056F37" w:rsidRPr="00D73E72" w:rsidRDefault="00B2460F" w:rsidP="00AB6A08">
            <w:pPr>
              <w:jc w:val="center"/>
              <w:rPr>
                <w:rFonts w:cstheme="minorHAnsi"/>
                <w:sz w:val="18"/>
                <w:szCs w:val="18"/>
              </w:rPr>
            </w:pPr>
            <w:r>
              <w:rPr>
                <w:rFonts w:cstheme="minorHAnsi"/>
                <w:sz w:val="18"/>
                <w:szCs w:val="18"/>
              </w:rPr>
              <w:t>162.273</w:t>
            </w:r>
          </w:p>
        </w:tc>
      </w:tr>
      <w:tr w:rsidR="00D73E72" w14:paraId="4DEF754E" w14:textId="3749A223" w:rsidTr="00B2460F">
        <w:trPr>
          <w:trHeight w:val="247"/>
        </w:trPr>
        <w:tc>
          <w:tcPr>
            <w:tcW w:w="1181" w:type="dxa"/>
            <w:shd w:val="clear" w:color="auto" w:fill="BDD6EE" w:themeFill="accent1" w:themeFillTint="66"/>
          </w:tcPr>
          <w:p w14:paraId="0DB56E02" w14:textId="3BC8CF5F" w:rsidR="00056F37" w:rsidRPr="00D73E72" w:rsidRDefault="00056F37" w:rsidP="00AB6A08">
            <w:pPr>
              <w:jc w:val="center"/>
              <w:rPr>
                <w:rFonts w:cstheme="minorHAnsi"/>
                <w:b/>
                <w:bCs/>
                <w:sz w:val="18"/>
                <w:szCs w:val="18"/>
              </w:rPr>
            </w:pPr>
            <w:r w:rsidRPr="00D73E72">
              <w:rPr>
                <w:rFonts w:cstheme="minorHAnsi"/>
                <w:b/>
                <w:bCs/>
                <w:sz w:val="18"/>
                <w:szCs w:val="18"/>
              </w:rPr>
              <w:t>Test RMSE</w:t>
            </w:r>
          </w:p>
        </w:tc>
        <w:tc>
          <w:tcPr>
            <w:tcW w:w="819" w:type="dxa"/>
          </w:tcPr>
          <w:p w14:paraId="044A06B1" w14:textId="3ED4A98F" w:rsidR="00056F37" w:rsidRPr="00D73E72" w:rsidRDefault="00D82EA7" w:rsidP="0041784F">
            <w:pPr>
              <w:jc w:val="center"/>
              <w:rPr>
                <w:rFonts w:cstheme="minorHAnsi"/>
                <w:sz w:val="18"/>
                <w:szCs w:val="18"/>
              </w:rPr>
            </w:pPr>
            <w:r>
              <w:rPr>
                <w:rFonts w:cstheme="minorHAnsi"/>
                <w:sz w:val="18"/>
                <w:szCs w:val="18"/>
              </w:rPr>
              <w:t>196.25</w:t>
            </w:r>
          </w:p>
        </w:tc>
        <w:tc>
          <w:tcPr>
            <w:tcW w:w="729" w:type="dxa"/>
          </w:tcPr>
          <w:p w14:paraId="26EF5E1D" w14:textId="4D8CA1C2" w:rsidR="00056F37" w:rsidRPr="00D73E72" w:rsidRDefault="00D82EA7" w:rsidP="0041784F">
            <w:pPr>
              <w:jc w:val="center"/>
              <w:rPr>
                <w:rFonts w:cstheme="minorHAnsi"/>
                <w:sz w:val="18"/>
                <w:szCs w:val="18"/>
              </w:rPr>
            </w:pPr>
            <w:r>
              <w:rPr>
                <w:rFonts w:cstheme="minorHAnsi"/>
                <w:sz w:val="18"/>
                <w:szCs w:val="18"/>
              </w:rPr>
              <w:t>187.71</w:t>
            </w:r>
          </w:p>
        </w:tc>
        <w:tc>
          <w:tcPr>
            <w:tcW w:w="729" w:type="dxa"/>
          </w:tcPr>
          <w:p w14:paraId="47FA3FA6" w14:textId="5100C8E0" w:rsidR="00056F37" w:rsidRPr="00D73E72" w:rsidRDefault="00D82EA7" w:rsidP="0041784F">
            <w:pPr>
              <w:jc w:val="center"/>
              <w:rPr>
                <w:rFonts w:cstheme="minorHAnsi"/>
                <w:sz w:val="18"/>
                <w:szCs w:val="18"/>
              </w:rPr>
            </w:pPr>
            <w:r>
              <w:rPr>
                <w:rFonts w:cstheme="minorHAnsi"/>
                <w:sz w:val="18"/>
                <w:szCs w:val="18"/>
              </w:rPr>
              <w:t>164.57</w:t>
            </w:r>
          </w:p>
        </w:tc>
        <w:tc>
          <w:tcPr>
            <w:tcW w:w="912" w:type="dxa"/>
          </w:tcPr>
          <w:p w14:paraId="66689739" w14:textId="197E2EEC" w:rsidR="00056F37" w:rsidRPr="00D73E72" w:rsidRDefault="00D82EA7" w:rsidP="0041784F">
            <w:pPr>
              <w:jc w:val="center"/>
              <w:rPr>
                <w:rFonts w:cstheme="minorHAnsi"/>
                <w:sz w:val="18"/>
                <w:szCs w:val="18"/>
              </w:rPr>
            </w:pPr>
            <w:r>
              <w:rPr>
                <w:rFonts w:cstheme="minorHAnsi"/>
                <w:sz w:val="18"/>
                <w:szCs w:val="18"/>
              </w:rPr>
              <w:t>162.32</w:t>
            </w:r>
          </w:p>
        </w:tc>
        <w:tc>
          <w:tcPr>
            <w:tcW w:w="818" w:type="dxa"/>
          </w:tcPr>
          <w:p w14:paraId="557E5054" w14:textId="23674AAA" w:rsidR="00056F37" w:rsidRPr="00D73E72" w:rsidRDefault="00037B79" w:rsidP="0041784F">
            <w:pPr>
              <w:jc w:val="center"/>
              <w:rPr>
                <w:rFonts w:cstheme="minorHAnsi"/>
                <w:sz w:val="18"/>
                <w:szCs w:val="18"/>
              </w:rPr>
            </w:pPr>
            <w:r>
              <w:rPr>
                <w:rFonts w:cstheme="minorHAnsi"/>
                <w:sz w:val="18"/>
                <w:szCs w:val="18"/>
              </w:rPr>
              <w:t>162.09</w:t>
            </w:r>
          </w:p>
        </w:tc>
        <w:tc>
          <w:tcPr>
            <w:tcW w:w="808" w:type="dxa"/>
          </w:tcPr>
          <w:p w14:paraId="1DA021AC" w14:textId="7D00C7D2" w:rsidR="00056F37" w:rsidRPr="00D73E72" w:rsidRDefault="00037B79" w:rsidP="0041784F">
            <w:pPr>
              <w:jc w:val="center"/>
              <w:rPr>
                <w:rFonts w:cstheme="minorHAnsi"/>
                <w:sz w:val="18"/>
                <w:szCs w:val="18"/>
              </w:rPr>
            </w:pPr>
            <w:r>
              <w:rPr>
                <w:rFonts w:cstheme="minorHAnsi"/>
                <w:sz w:val="18"/>
                <w:szCs w:val="18"/>
              </w:rPr>
              <w:t>162.08</w:t>
            </w:r>
          </w:p>
        </w:tc>
        <w:tc>
          <w:tcPr>
            <w:tcW w:w="899" w:type="dxa"/>
          </w:tcPr>
          <w:p w14:paraId="7D17E5FF" w14:textId="550827BB" w:rsidR="00056F37" w:rsidRPr="00D73E72" w:rsidRDefault="00037B79" w:rsidP="0041784F">
            <w:pPr>
              <w:jc w:val="center"/>
              <w:rPr>
                <w:rFonts w:cstheme="minorHAnsi"/>
                <w:sz w:val="18"/>
                <w:szCs w:val="18"/>
              </w:rPr>
            </w:pPr>
            <w:r>
              <w:rPr>
                <w:rFonts w:cstheme="minorHAnsi"/>
                <w:sz w:val="18"/>
                <w:szCs w:val="18"/>
              </w:rPr>
              <w:t>162.076</w:t>
            </w:r>
          </w:p>
        </w:tc>
        <w:tc>
          <w:tcPr>
            <w:tcW w:w="990" w:type="dxa"/>
          </w:tcPr>
          <w:p w14:paraId="5A8DCF62" w14:textId="1F61A324" w:rsidR="00056F37" w:rsidRPr="00D73E72" w:rsidRDefault="00037B79" w:rsidP="0041784F">
            <w:pPr>
              <w:jc w:val="center"/>
              <w:rPr>
                <w:rFonts w:cstheme="minorHAnsi"/>
                <w:sz w:val="18"/>
                <w:szCs w:val="18"/>
              </w:rPr>
            </w:pPr>
            <w:r>
              <w:rPr>
                <w:rFonts w:cstheme="minorHAnsi"/>
                <w:sz w:val="18"/>
                <w:szCs w:val="18"/>
              </w:rPr>
              <w:t>162.0754</w:t>
            </w:r>
          </w:p>
        </w:tc>
        <w:tc>
          <w:tcPr>
            <w:tcW w:w="914" w:type="dxa"/>
          </w:tcPr>
          <w:p w14:paraId="0E2BF557" w14:textId="240FA5DF" w:rsidR="00056F37" w:rsidRPr="00D73E72" w:rsidRDefault="00037B79" w:rsidP="0041784F">
            <w:pPr>
              <w:jc w:val="center"/>
              <w:rPr>
                <w:rFonts w:cstheme="minorHAnsi"/>
                <w:sz w:val="18"/>
                <w:szCs w:val="18"/>
              </w:rPr>
            </w:pPr>
            <w:r>
              <w:rPr>
                <w:rFonts w:cstheme="minorHAnsi"/>
                <w:sz w:val="18"/>
                <w:szCs w:val="18"/>
              </w:rPr>
              <w:t>162.0756</w:t>
            </w:r>
          </w:p>
        </w:tc>
        <w:tc>
          <w:tcPr>
            <w:tcW w:w="916" w:type="dxa"/>
          </w:tcPr>
          <w:p w14:paraId="4C2B68B6" w14:textId="1D8FFF14" w:rsidR="00056F37" w:rsidRPr="00D73E72" w:rsidRDefault="00C74FA2" w:rsidP="0041784F">
            <w:pPr>
              <w:jc w:val="center"/>
              <w:rPr>
                <w:rFonts w:cstheme="minorHAnsi"/>
                <w:sz w:val="18"/>
                <w:szCs w:val="18"/>
              </w:rPr>
            </w:pPr>
            <w:r>
              <w:rPr>
                <w:rFonts w:cstheme="minorHAnsi"/>
                <w:sz w:val="18"/>
                <w:szCs w:val="18"/>
              </w:rPr>
              <w:t>162.0757</w:t>
            </w:r>
          </w:p>
        </w:tc>
        <w:tc>
          <w:tcPr>
            <w:tcW w:w="990" w:type="dxa"/>
          </w:tcPr>
          <w:p w14:paraId="1F9FDC47" w14:textId="3D36FF23" w:rsidR="00056F37" w:rsidRPr="00D73E72" w:rsidRDefault="00B2460F" w:rsidP="0041784F">
            <w:pPr>
              <w:jc w:val="center"/>
              <w:rPr>
                <w:rFonts w:cstheme="minorHAnsi"/>
                <w:sz w:val="18"/>
                <w:szCs w:val="18"/>
              </w:rPr>
            </w:pPr>
            <w:r>
              <w:rPr>
                <w:rFonts w:cstheme="minorHAnsi"/>
                <w:sz w:val="18"/>
                <w:szCs w:val="18"/>
              </w:rPr>
              <w:t>162.0758</w:t>
            </w:r>
          </w:p>
        </w:tc>
      </w:tr>
      <w:tr w:rsidR="00D73E72" w14:paraId="3F54A2C5" w14:textId="77777777" w:rsidTr="00B2460F">
        <w:trPr>
          <w:trHeight w:val="247"/>
        </w:trPr>
        <w:tc>
          <w:tcPr>
            <w:tcW w:w="1181" w:type="dxa"/>
            <w:shd w:val="clear" w:color="auto" w:fill="BDD6EE" w:themeFill="accent1" w:themeFillTint="66"/>
          </w:tcPr>
          <w:p w14:paraId="4641BE69" w14:textId="20970D94" w:rsidR="00056F37" w:rsidRPr="00D73E72" w:rsidRDefault="00056F37" w:rsidP="00AB6A08">
            <w:pPr>
              <w:jc w:val="center"/>
              <w:rPr>
                <w:rFonts w:cstheme="minorHAnsi"/>
                <w:b/>
                <w:bCs/>
                <w:sz w:val="18"/>
                <w:szCs w:val="18"/>
              </w:rPr>
            </w:pPr>
            <w:r w:rsidRPr="00D73E72">
              <w:rPr>
                <w:rFonts w:cstheme="minorHAnsi"/>
                <w:b/>
                <w:bCs/>
                <w:sz w:val="18"/>
                <w:szCs w:val="18"/>
              </w:rPr>
              <w:t>Iterations</w:t>
            </w:r>
          </w:p>
        </w:tc>
        <w:tc>
          <w:tcPr>
            <w:tcW w:w="819" w:type="dxa"/>
          </w:tcPr>
          <w:p w14:paraId="6332A20D" w14:textId="029F0F98" w:rsidR="00056F37" w:rsidRPr="00D73E72" w:rsidRDefault="000D48F2" w:rsidP="0041784F">
            <w:pPr>
              <w:jc w:val="center"/>
              <w:rPr>
                <w:rFonts w:cstheme="minorHAnsi"/>
                <w:sz w:val="18"/>
                <w:szCs w:val="18"/>
              </w:rPr>
            </w:pPr>
            <w:r>
              <w:rPr>
                <w:rFonts w:cstheme="minorHAnsi"/>
                <w:sz w:val="18"/>
                <w:szCs w:val="18"/>
              </w:rPr>
              <w:t>3</w:t>
            </w:r>
          </w:p>
        </w:tc>
        <w:tc>
          <w:tcPr>
            <w:tcW w:w="729" w:type="dxa"/>
          </w:tcPr>
          <w:p w14:paraId="287FB9BF" w14:textId="498C4B02" w:rsidR="00056F37" w:rsidRPr="00D73E72" w:rsidRDefault="009C5915" w:rsidP="0041784F">
            <w:pPr>
              <w:jc w:val="center"/>
              <w:rPr>
                <w:rFonts w:cstheme="minorHAnsi"/>
                <w:sz w:val="18"/>
                <w:szCs w:val="18"/>
              </w:rPr>
            </w:pPr>
            <w:r>
              <w:rPr>
                <w:rFonts w:cstheme="minorHAnsi"/>
                <w:sz w:val="18"/>
                <w:szCs w:val="18"/>
              </w:rPr>
              <w:t>6</w:t>
            </w:r>
          </w:p>
        </w:tc>
        <w:tc>
          <w:tcPr>
            <w:tcW w:w="729" w:type="dxa"/>
          </w:tcPr>
          <w:p w14:paraId="470592E0" w14:textId="221A1886" w:rsidR="00056F37" w:rsidRPr="00D73E72" w:rsidRDefault="009C5915" w:rsidP="0041784F">
            <w:pPr>
              <w:jc w:val="center"/>
              <w:rPr>
                <w:rFonts w:cstheme="minorHAnsi"/>
                <w:sz w:val="18"/>
                <w:szCs w:val="18"/>
              </w:rPr>
            </w:pPr>
            <w:r>
              <w:rPr>
                <w:rFonts w:cstheme="minorHAnsi"/>
                <w:sz w:val="18"/>
                <w:szCs w:val="18"/>
              </w:rPr>
              <w:t>29</w:t>
            </w:r>
          </w:p>
        </w:tc>
        <w:tc>
          <w:tcPr>
            <w:tcW w:w="912" w:type="dxa"/>
          </w:tcPr>
          <w:p w14:paraId="3BE087F2" w14:textId="45E8EFD1" w:rsidR="00056F37" w:rsidRPr="00D73E72" w:rsidRDefault="000D48F2" w:rsidP="0041784F">
            <w:pPr>
              <w:jc w:val="center"/>
              <w:rPr>
                <w:rFonts w:cstheme="minorHAnsi"/>
                <w:sz w:val="18"/>
                <w:szCs w:val="18"/>
              </w:rPr>
            </w:pPr>
            <w:r>
              <w:rPr>
                <w:rFonts w:cstheme="minorHAnsi"/>
                <w:sz w:val="18"/>
                <w:szCs w:val="18"/>
              </w:rPr>
              <w:t>5</w:t>
            </w:r>
            <w:r w:rsidR="009C5915">
              <w:rPr>
                <w:rFonts w:cstheme="minorHAnsi"/>
                <w:sz w:val="18"/>
                <w:szCs w:val="18"/>
              </w:rPr>
              <w:t>1</w:t>
            </w:r>
          </w:p>
        </w:tc>
        <w:tc>
          <w:tcPr>
            <w:tcW w:w="818" w:type="dxa"/>
          </w:tcPr>
          <w:p w14:paraId="2FCC3052" w14:textId="3402ECFE" w:rsidR="00056F37" w:rsidRPr="00D73E72" w:rsidRDefault="000D48F2" w:rsidP="0041784F">
            <w:pPr>
              <w:jc w:val="center"/>
              <w:rPr>
                <w:rFonts w:cstheme="minorHAnsi"/>
                <w:sz w:val="18"/>
                <w:szCs w:val="18"/>
              </w:rPr>
            </w:pPr>
            <w:r>
              <w:rPr>
                <w:rFonts w:cstheme="minorHAnsi"/>
                <w:sz w:val="18"/>
                <w:szCs w:val="18"/>
              </w:rPr>
              <w:t>7</w:t>
            </w:r>
            <w:r w:rsidR="009C5915">
              <w:rPr>
                <w:rFonts w:cstheme="minorHAnsi"/>
                <w:sz w:val="18"/>
                <w:szCs w:val="18"/>
              </w:rPr>
              <w:t>3</w:t>
            </w:r>
          </w:p>
        </w:tc>
        <w:tc>
          <w:tcPr>
            <w:tcW w:w="808" w:type="dxa"/>
          </w:tcPr>
          <w:p w14:paraId="48388D0A" w14:textId="1A21C2C2" w:rsidR="00056F37" w:rsidRPr="00D73E72" w:rsidRDefault="000D48F2" w:rsidP="0041784F">
            <w:pPr>
              <w:jc w:val="center"/>
              <w:rPr>
                <w:rFonts w:cstheme="minorHAnsi"/>
                <w:sz w:val="18"/>
                <w:szCs w:val="18"/>
              </w:rPr>
            </w:pPr>
            <w:r>
              <w:rPr>
                <w:rFonts w:cstheme="minorHAnsi"/>
                <w:sz w:val="18"/>
                <w:szCs w:val="18"/>
              </w:rPr>
              <w:t>8</w:t>
            </w:r>
            <w:r w:rsidR="009C5915">
              <w:rPr>
                <w:rFonts w:cstheme="minorHAnsi"/>
                <w:sz w:val="18"/>
                <w:szCs w:val="18"/>
              </w:rPr>
              <w:t>0</w:t>
            </w:r>
          </w:p>
        </w:tc>
        <w:tc>
          <w:tcPr>
            <w:tcW w:w="899" w:type="dxa"/>
          </w:tcPr>
          <w:p w14:paraId="476698B9" w14:textId="5D3FEF53" w:rsidR="00056F37" w:rsidRPr="00D73E72" w:rsidRDefault="000D48F2" w:rsidP="0041784F">
            <w:pPr>
              <w:jc w:val="center"/>
              <w:rPr>
                <w:rFonts w:cstheme="minorHAnsi"/>
                <w:sz w:val="18"/>
                <w:szCs w:val="18"/>
              </w:rPr>
            </w:pPr>
            <w:r>
              <w:rPr>
                <w:rFonts w:cstheme="minorHAnsi"/>
                <w:sz w:val="18"/>
                <w:szCs w:val="18"/>
              </w:rPr>
              <w:t>9</w:t>
            </w:r>
            <w:r w:rsidR="009C5915">
              <w:rPr>
                <w:rFonts w:cstheme="minorHAnsi"/>
                <w:sz w:val="18"/>
                <w:szCs w:val="18"/>
              </w:rPr>
              <w:t>5</w:t>
            </w:r>
          </w:p>
        </w:tc>
        <w:tc>
          <w:tcPr>
            <w:tcW w:w="990" w:type="dxa"/>
          </w:tcPr>
          <w:p w14:paraId="45FDD05E" w14:textId="091987CF" w:rsidR="00056F37" w:rsidRPr="00D73E72" w:rsidRDefault="00056F37" w:rsidP="0041784F">
            <w:pPr>
              <w:jc w:val="center"/>
              <w:rPr>
                <w:rFonts w:cstheme="minorHAnsi"/>
                <w:sz w:val="18"/>
                <w:szCs w:val="18"/>
              </w:rPr>
            </w:pPr>
            <w:r w:rsidRPr="00D73E72">
              <w:rPr>
                <w:rFonts w:cstheme="minorHAnsi"/>
                <w:sz w:val="18"/>
                <w:szCs w:val="18"/>
              </w:rPr>
              <w:t>1</w:t>
            </w:r>
            <w:r w:rsidR="009C5915">
              <w:rPr>
                <w:rFonts w:cstheme="minorHAnsi"/>
                <w:sz w:val="18"/>
                <w:szCs w:val="18"/>
              </w:rPr>
              <w:t>18</w:t>
            </w:r>
          </w:p>
        </w:tc>
        <w:tc>
          <w:tcPr>
            <w:tcW w:w="914" w:type="dxa"/>
          </w:tcPr>
          <w:p w14:paraId="352F73DA" w14:textId="30A97784" w:rsidR="00056F37" w:rsidRPr="00D73E72" w:rsidRDefault="000D48F2" w:rsidP="0041784F">
            <w:pPr>
              <w:jc w:val="center"/>
              <w:rPr>
                <w:rFonts w:cstheme="minorHAnsi"/>
                <w:sz w:val="18"/>
                <w:szCs w:val="18"/>
              </w:rPr>
            </w:pPr>
            <w:r>
              <w:rPr>
                <w:rFonts w:cstheme="minorHAnsi"/>
                <w:sz w:val="18"/>
                <w:szCs w:val="18"/>
              </w:rPr>
              <w:t>14</w:t>
            </w:r>
            <w:r w:rsidR="009C5915">
              <w:rPr>
                <w:rFonts w:cstheme="minorHAnsi"/>
                <w:sz w:val="18"/>
                <w:szCs w:val="18"/>
              </w:rPr>
              <w:t>0</w:t>
            </w:r>
          </w:p>
        </w:tc>
        <w:tc>
          <w:tcPr>
            <w:tcW w:w="916" w:type="dxa"/>
          </w:tcPr>
          <w:p w14:paraId="787C3388" w14:textId="6936E505" w:rsidR="00056F37" w:rsidRPr="00D73E72" w:rsidRDefault="000D48F2" w:rsidP="0041784F">
            <w:pPr>
              <w:jc w:val="center"/>
              <w:rPr>
                <w:rFonts w:cstheme="minorHAnsi"/>
                <w:sz w:val="18"/>
                <w:szCs w:val="18"/>
              </w:rPr>
            </w:pPr>
            <w:r>
              <w:rPr>
                <w:rFonts w:cstheme="minorHAnsi"/>
                <w:sz w:val="18"/>
                <w:szCs w:val="18"/>
              </w:rPr>
              <w:t>16</w:t>
            </w:r>
            <w:r w:rsidR="009C5915">
              <w:rPr>
                <w:rFonts w:cstheme="minorHAnsi"/>
                <w:sz w:val="18"/>
                <w:szCs w:val="18"/>
              </w:rPr>
              <w:t>2</w:t>
            </w:r>
          </w:p>
        </w:tc>
        <w:tc>
          <w:tcPr>
            <w:tcW w:w="990" w:type="dxa"/>
          </w:tcPr>
          <w:p w14:paraId="4FD1D13B" w14:textId="73E5CA75" w:rsidR="00056F37" w:rsidRPr="00D73E72" w:rsidRDefault="000D48F2" w:rsidP="0041784F">
            <w:pPr>
              <w:jc w:val="center"/>
              <w:rPr>
                <w:rFonts w:cstheme="minorHAnsi"/>
                <w:sz w:val="18"/>
                <w:szCs w:val="18"/>
              </w:rPr>
            </w:pPr>
            <w:r>
              <w:rPr>
                <w:rFonts w:cstheme="minorHAnsi"/>
                <w:sz w:val="18"/>
                <w:szCs w:val="18"/>
              </w:rPr>
              <w:t>18</w:t>
            </w:r>
            <w:r w:rsidR="009C5915">
              <w:rPr>
                <w:rFonts w:cstheme="minorHAnsi"/>
                <w:sz w:val="18"/>
                <w:szCs w:val="18"/>
              </w:rPr>
              <w:t>4</w:t>
            </w:r>
          </w:p>
        </w:tc>
      </w:tr>
      <w:tr w:rsidR="00D73E72" w14:paraId="3F4D435A" w14:textId="77777777" w:rsidTr="00B2460F">
        <w:trPr>
          <w:trHeight w:val="247"/>
        </w:trPr>
        <w:tc>
          <w:tcPr>
            <w:tcW w:w="1181" w:type="dxa"/>
            <w:shd w:val="clear" w:color="auto" w:fill="BDD6EE" w:themeFill="accent1" w:themeFillTint="66"/>
          </w:tcPr>
          <w:p w14:paraId="1A327854" w14:textId="1565BF38" w:rsidR="00056F37" w:rsidRPr="00D73E72" w:rsidRDefault="00056F37" w:rsidP="00AB6A08">
            <w:pPr>
              <w:jc w:val="center"/>
              <w:rPr>
                <w:rFonts w:cstheme="minorHAnsi"/>
                <w:b/>
                <w:bCs/>
                <w:sz w:val="18"/>
                <w:szCs w:val="18"/>
              </w:rPr>
            </w:pPr>
            <w:r w:rsidRPr="00D73E72">
              <w:rPr>
                <w:rFonts w:cstheme="minorHAnsi"/>
                <w:b/>
                <w:bCs/>
                <w:sz w:val="18"/>
                <w:szCs w:val="18"/>
              </w:rPr>
              <w:t>Time</w:t>
            </w:r>
          </w:p>
        </w:tc>
        <w:tc>
          <w:tcPr>
            <w:tcW w:w="819" w:type="dxa"/>
          </w:tcPr>
          <w:p w14:paraId="1D3EFDDE" w14:textId="7AAA9124" w:rsidR="00056F37" w:rsidRPr="00D73E72" w:rsidRDefault="00C4347A" w:rsidP="0041784F">
            <w:pPr>
              <w:jc w:val="center"/>
              <w:rPr>
                <w:rFonts w:cstheme="minorHAnsi"/>
                <w:sz w:val="18"/>
                <w:szCs w:val="18"/>
              </w:rPr>
            </w:pPr>
            <w:r>
              <w:rPr>
                <w:rFonts w:cstheme="minorHAnsi"/>
                <w:sz w:val="18"/>
                <w:szCs w:val="18"/>
              </w:rPr>
              <w:t>0.80</w:t>
            </w:r>
          </w:p>
        </w:tc>
        <w:tc>
          <w:tcPr>
            <w:tcW w:w="729" w:type="dxa"/>
          </w:tcPr>
          <w:p w14:paraId="149DEED7" w14:textId="28EAC8D4" w:rsidR="00056F37" w:rsidRPr="00D73E72" w:rsidRDefault="00C4347A" w:rsidP="0041784F">
            <w:pPr>
              <w:jc w:val="center"/>
              <w:rPr>
                <w:rFonts w:cstheme="minorHAnsi"/>
                <w:sz w:val="18"/>
                <w:szCs w:val="18"/>
              </w:rPr>
            </w:pPr>
            <w:r>
              <w:rPr>
                <w:rFonts w:cstheme="minorHAnsi"/>
                <w:sz w:val="18"/>
                <w:szCs w:val="18"/>
              </w:rPr>
              <w:t>0.91</w:t>
            </w:r>
          </w:p>
        </w:tc>
        <w:tc>
          <w:tcPr>
            <w:tcW w:w="729" w:type="dxa"/>
          </w:tcPr>
          <w:p w14:paraId="09E062A2" w14:textId="5995D7D4" w:rsidR="00056F37" w:rsidRPr="00D73E72" w:rsidRDefault="00852BAD" w:rsidP="0041784F">
            <w:pPr>
              <w:jc w:val="center"/>
              <w:rPr>
                <w:rFonts w:cstheme="minorHAnsi"/>
                <w:sz w:val="18"/>
                <w:szCs w:val="18"/>
              </w:rPr>
            </w:pPr>
            <w:r>
              <w:rPr>
                <w:rFonts w:cstheme="minorHAnsi"/>
                <w:sz w:val="18"/>
                <w:szCs w:val="18"/>
              </w:rPr>
              <w:t>1.</w:t>
            </w:r>
            <w:r w:rsidR="00C4347A">
              <w:rPr>
                <w:rFonts w:cstheme="minorHAnsi"/>
                <w:sz w:val="18"/>
                <w:szCs w:val="18"/>
              </w:rPr>
              <w:t>30</w:t>
            </w:r>
          </w:p>
        </w:tc>
        <w:tc>
          <w:tcPr>
            <w:tcW w:w="912" w:type="dxa"/>
          </w:tcPr>
          <w:p w14:paraId="0034A0FF" w14:textId="7DC9DFF9" w:rsidR="00056F37" w:rsidRPr="00D73E72" w:rsidRDefault="00852BAD" w:rsidP="0041784F">
            <w:pPr>
              <w:jc w:val="center"/>
              <w:rPr>
                <w:rFonts w:cstheme="minorHAnsi"/>
                <w:sz w:val="18"/>
                <w:szCs w:val="18"/>
              </w:rPr>
            </w:pPr>
            <w:r>
              <w:rPr>
                <w:rFonts w:cstheme="minorHAnsi"/>
                <w:sz w:val="18"/>
                <w:szCs w:val="18"/>
              </w:rPr>
              <w:t>1.</w:t>
            </w:r>
            <w:r w:rsidR="00C4347A">
              <w:rPr>
                <w:rFonts w:cstheme="minorHAnsi"/>
                <w:sz w:val="18"/>
                <w:szCs w:val="18"/>
              </w:rPr>
              <w:t>39</w:t>
            </w:r>
          </w:p>
        </w:tc>
        <w:tc>
          <w:tcPr>
            <w:tcW w:w="818" w:type="dxa"/>
          </w:tcPr>
          <w:p w14:paraId="7E10F654" w14:textId="5B04AE7F" w:rsidR="00056F37" w:rsidRPr="00D73E72" w:rsidRDefault="00C4347A" w:rsidP="0041784F">
            <w:pPr>
              <w:jc w:val="center"/>
              <w:rPr>
                <w:rFonts w:cstheme="minorHAnsi"/>
                <w:sz w:val="18"/>
                <w:szCs w:val="18"/>
              </w:rPr>
            </w:pPr>
            <w:r>
              <w:rPr>
                <w:rFonts w:cstheme="minorHAnsi"/>
                <w:sz w:val="18"/>
                <w:szCs w:val="18"/>
              </w:rPr>
              <w:t>1.53</w:t>
            </w:r>
          </w:p>
        </w:tc>
        <w:tc>
          <w:tcPr>
            <w:tcW w:w="808" w:type="dxa"/>
          </w:tcPr>
          <w:p w14:paraId="37F9BE68" w14:textId="03D9E280" w:rsidR="00056F37" w:rsidRPr="00D73E72" w:rsidRDefault="00C4347A" w:rsidP="0041784F">
            <w:pPr>
              <w:jc w:val="center"/>
              <w:rPr>
                <w:rFonts w:cstheme="minorHAnsi"/>
                <w:sz w:val="18"/>
                <w:szCs w:val="18"/>
              </w:rPr>
            </w:pPr>
            <w:r>
              <w:rPr>
                <w:rFonts w:cstheme="minorHAnsi"/>
                <w:sz w:val="18"/>
                <w:szCs w:val="18"/>
              </w:rPr>
              <w:t>1.43</w:t>
            </w:r>
          </w:p>
        </w:tc>
        <w:tc>
          <w:tcPr>
            <w:tcW w:w="899" w:type="dxa"/>
          </w:tcPr>
          <w:p w14:paraId="6BC6EE59" w14:textId="06D1DEEB" w:rsidR="00056F37" w:rsidRPr="00D73E72" w:rsidRDefault="00C4347A" w:rsidP="0041784F">
            <w:pPr>
              <w:jc w:val="center"/>
              <w:rPr>
                <w:rFonts w:cstheme="minorHAnsi"/>
                <w:sz w:val="18"/>
                <w:szCs w:val="18"/>
              </w:rPr>
            </w:pPr>
            <w:r>
              <w:rPr>
                <w:rFonts w:cstheme="minorHAnsi"/>
                <w:sz w:val="18"/>
                <w:szCs w:val="18"/>
              </w:rPr>
              <w:t>1.69</w:t>
            </w:r>
          </w:p>
        </w:tc>
        <w:tc>
          <w:tcPr>
            <w:tcW w:w="990" w:type="dxa"/>
          </w:tcPr>
          <w:p w14:paraId="49B2C1E5" w14:textId="41BFA7FC" w:rsidR="00056F37" w:rsidRPr="00D73E72" w:rsidRDefault="00852BAD" w:rsidP="0041784F">
            <w:pPr>
              <w:jc w:val="center"/>
              <w:rPr>
                <w:rFonts w:cstheme="minorHAnsi"/>
                <w:sz w:val="18"/>
                <w:szCs w:val="18"/>
              </w:rPr>
            </w:pPr>
            <w:r>
              <w:rPr>
                <w:rFonts w:cstheme="minorHAnsi"/>
                <w:sz w:val="18"/>
                <w:szCs w:val="18"/>
              </w:rPr>
              <w:t>2.</w:t>
            </w:r>
            <w:r w:rsidR="00C4347A">
              <w:rPr>
                <w:rFonts w:cstheme="minorHAnsi"/>
                <w:sz w:val="18"/>
                <w:szCs w:val="18"/>
              </w:rPr>
              <w:t>06</w:t>
            </w:r>
          </w:p>
        </w:tc>
        <w:tc>
          <w:tcPr>
            <w:tcW w:w="914" w:type="dxa"/>
          </w:tcPr>
          <w:p w14:paraId="69C547E1" w14:textId="7FB3DCA6" w:rsidR="00056F37" w:rsidRPr="00D73E72" w:rsidRDefault="00C4347A" w:rsidP="0041784F">
            <w:pPr>
              <w:jc w:val="center"/>
              <w:rPr>
                <w:rFonts w:cstheme="minorHAnsi"/>
                <w:sz w:val="18"/>
                <w:szCs w:val="18"/>
              </w:rPr>
            </w:pPr>
            <w:r>
              <w:rPr>
                <w:rFonts w:cstheme="minorHAnsi"/>
                <w:sz w:val="18"/>
                <w:szCs w:val="18"/>
              </w:rPr>
              <w:t>1.93</w:t>
            </w:r>
          </w:p>
        </w:tc>
        <w:tc>
          <w:tcPr>
            <w:tcW w:w="916" w:type="dxa"/>
          </w:tcPr>
          <w:p w14:paraId="50636CD6" w14:textId="1F6984AF" w:rsidR="00056F37" w:rsidRPr="00D73E72" w:rsidRDefault="00852BAD" w:rsidP="0041784F">
            <w:pPr>
              <w:jc w:val="center"/>
              <w:rPr>
                <w:rFonts w:cstheme="minorHAnsi"/>
                <w:sz w:val="18"/>
                <w:szCs w:val="18"/>
              </w:rPr>
            </w:pPr>
            <w:r>
              <w:rPr>
                <w:rFonts w:cstheme="minorHAnsi"/>
                <w:sz w:val="18"/>
                <w:szCs w:val="18"/>
              </w:rPr>
              <w:t>2.</w:t>
            </w:r>
            <w:r w:rsidR="00C4347A">
              <w:rPr>
                <w:rFonts w:cstheme="minorHAnsi"/>
                <w:sz w:val="18"/>
                <w:szCs w:val="18"/>
              </w:rPr>
              <w:t>24</w:t>
            </w:r>
          </w:p>
        </w:tc>
        <w:tc>
          <w:tcPr>
            <w:tcW w:w="990" w:type="dxa"/>
          </w:tcPr>
          <w:p w14:paraId="11532F60" w14:textId="6BA02EA7" w:rsidR="00056F37" w:rsidRPr="00D73E72" w:rsidRDefault="00C4347A" w:rsidP="0041784F">
            <w:pPr>
              <w:jc w:val="center"/>
              <w:rPr>
                <w:rFonts w:cstheme="minorHAnsi"/>
                <w:sz w:val="18"/>
                <w:szCs w:val="18"/>
              </w:rPr>
            </w:pPr>
            <w:r>
              <w:rPr>
                <w:rFonts w:cstheme="minorHAnsi"/>
                <w:sz w:val="18"/>
                <w:szCs w:val="18"/>
              </w:rPr>
              <w:t>2.04</w:t>
            </w:r>
          </w:p>
        </w:tc>
      </w:tr>
    </w:tbl>
    <w:p w14:paraId="3953CEE2" w14:textId="77777777" w:rsidR="001E7196" w:rsidRDefault="001E7196" w:rsidP="007A5626">
      <w:pPr>
        <w:jc w:val="both"/>
        <w:rPr>
          <w:rFonts w:cstheme="minorHAnsi"/>
        </w:rPr>
      </w:pPr>
    </w:p>
    <w:p w14:paraId="535CE4CA" w14:textId="1124EA53" w:rsidR="001E7196" w:rsidRDefault="00D51C9F" w:rsidP="007A5626">
      <w:pPr>
        <w:jc w:val="both"/>
      </w:pPr>
      <w:r>
        <w:t>Following plots 1 and 2</w:t>
      </w:r>
      <w:r w:rsidR="008B0DEE">
        <w:t xml:space="preserve"> show how Cost and RMSE for test set varies with respect to threshold. </w:t>
      </w:r>
      <w:r w:rsidR="00102C6D">
        <w:t xml:space="preserve">The minimum cost and RMSE </w:t>
      </w:r>
      <w:r w:rsidR="00A946C9">
        <w:t>is</w:t>
      </w:r>
      <w:r w:rsidR="00102C6D">
        <w:t xml:space="preserve"> obtained when threshold </w:t>
      </w:r>
      <w:r w:rsidR="00C95001">
        <w:t>=</w:t>
      </w:r>
      <w:r w:rsidR="00102C6D">
        <w:t xml:space="preserve"> </w:t>
      </w:r>
      <w:r w:rsidR="00000F98">
        <w:t>0.0</w:t>
      </w:r>
      <w:r w:rsidR="00102C6D">
        <w:t xml:space="preserve">1. </w:t>
      </w:r>
      <w:r w:rsidR="00102C6D" w:rsidRPr="00102C6D">
        <w:t>Hence,</w:t>
      </w:r>
      <w:r w:rsidR="00102C6D" w:rsidRPr="00454894">
        <w:rPr>
          <w:b/>
          <w:bCs/>
          <w:i/>
          <w:iCs/>
        </w:rPr>
        <w:t xml:space="preserve"> the </w:t>
      </w:r>
      <w:r w:rsidR="00102C6D">
        <w:rPr>
          <w:b/>
          <w:bCs/>
          <w:i/>
          <w:iCs/>
        </w:rPr>
        <w:t>optimal</w:t>
      </w:r>
      <w:r w:rsidR="00102C6D" w:rsidRPr="00454894">
        <w:rPr>
          <w:b/>
          <w:bCs/>
          <w:i/>
          <w:iCs/>
        </w:rPr>
        <w:t xml:space="preserve"> value of threshold is </w:t>
      </w:r>
      <w:r w:rsidR="00000F98">
        <w:rPr>
          <w:b/>
          <w:bCs/>
          <w:i/>
          <w:iCs/>
        </w:rPr>
        <w:t>0.0</w:t>
      </w:r>
      <w:r w:rsidR="00102C6D" w:rsidRPr="00454894">
        <w:rPr>
          <w:b/>
          <w:bCs/>
          <w:i/>
          <w:iCs/>
        </w:rPr>
        <w:t>1.</w:t>
      </w:r>
    </w:p>
    <w:p w14:paraId="4A8EE817" w14:textId="77777777" w:rsidR="00642F08" w:rsidRDefault="00642F08" w:rsidP="007A5626">
      <w:pPr>
        <w:jc w:val="both"/>
      </w:pPr>
    </w:p>
    <w:p w14:paraId="7FB9486F" w14:textId="12388B5A" w:rsidR="00EB3825" w:rsidRDefault="00FB5AEC" w:rsidP="00D51C9F">
      <w:pPr>
        <w:jc w:val="center"/>
      </w:pPr>
      <w:r>
        <w:rPr>
          <w:noProof/>
        </w:rPr>
        <w:lastRenderedPageBreak/>
        <w:drawing>
          <wp:inline distT="0" distB="0" distL="0" distR="0" wp14:anchorId="35B1876E" wp14:editId="12D301EA">
            <wp:extent cx="2005343" cy="13932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4483" cy="1406555"/>
                    </a:xfrm>
                    <a:prstGeom prst="rect">
                      <a:avLst/>
                    </a:prstGeom>
                  </pic:spPr>
                </pic:pic>
              </a:graphicData>
            </a:graphic>
          </wp:inline>
        </w:drawing>
      </w:r>
      <w:r>
        <w:rPr>
          <w:noProof/>
        </w:rPr>
        <w:drawing>
          <wp:inline distT="0" distB="0" distL="0" distR="0" wp14:anchorId="275A86AE" wp14:editId="2D2A6355">
            <wp:extent cx="2064190" cy="142439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5705" cy="1446139"/>
                    </a:xfrm>
                    <a:prstGeom prst="rect">
                      <a:avLst/>
                    </a:prstGeom>
                  </pic:spPr>
                </pic:pic>
              </a:graphicData>
            </a:graphic>
          </wp:inline>
        </w:drawing>
      </w:r>
      <w:r w:rsidR="000C4BDB" w:rsidRPr="000C4BDB">
        <w:rPr>
          <w:noProof/>
        </w:rPr>
        <w:t xml:space="preserve"> </w:t>
      </w:r>
      <w:r w:rsidR="000C4BDB">
        <w:rPr>
          <w:noProof/>
        </w:rPr>
        <w:drawing>
          <wp:inline distT="0" distB="0" distL="0" distR="0" wp14:anchorId="114E92E9" wp14:editId="07C48F2E">
            <wp:extent cx="2070230" cy="1386951"/>
            <wp:effectExtent l="0" t="0" r="635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0938" cy="1407524"/>
                    </a:xfrm>
                    <a:prstGeom prst="rect">
                      <a:avLst/>
                    </a:prstGeom>
                  </pic:spPr>
                </pic:pic>
              </a:graphicData>
            </a:graphic>
          </wp:inline>
        </w:drawing>
      </w:r>
    </w:p>
    <w:p w14:paraId="7B089D0C" w14:textId="78EBE4DA" w:rsidR="00454894" w:rsidRDefault="00454894" w:rsidP="00102C6D">
      <w:r>
        <w:t xml:space="preserve">The </w:t>
      </w:r>
      <w:r w:rsidR="00D51C9F">
        <w:t>3rd</w:t>
      </w:r>
      <w:r>
        <w:t xml:space="preserve"> plot shows the </w:t>
      </w:r>
      <w:r w:rsidR="00102C6D">
        <w:t>train error as a function of number of gradient descent iterations</w:t>
      </w:r>
      <w:r w:rsidR="00B530A1">
        <w:t xml:space="preserve"> when threshold = </w:t>
      </w:r>
      <w:r w:rsidR="00DC6EDE">
        <w:t>0.0</w:t>
      </w:r>
      <w:r w:rsidR="00B530A1">
        <w:t>1</w:t>
      </w:r>
      <w:r w:rsidR="00102C6D">
        <w:t xml:space="preserve">. The test error is a single predicted value, </w:t>
      </w:r>
      <w:r w:rsidR="009066C3">
        <w:t>162.0</w:t>
      </w:r>
      <w:r w:rsidR="00D24BAF">
        <w:t>75</w:t>
      </w:r>
      <w:r w:rsidR="00102C6D">
        <w:t xml:space="preserve">, which is obtained from the optimal beta values </w:t>
      </w:r>
      <w:r w:rsidR="00950B4D">
        <w:t>in</w:t>
      </w:r>
      <w:r w:rsidR="00102C6D">
        <w:t xml:space="preserve"> training set. </w:t>
      </w:r>
    </w:p>
    <w:p w14:paraId="50C4A0EE" w14:textId="76BB9F9A" w:rsidR="00102C6D" w:rsidRPr="00454894" w:rsidRDefault="00102C6D" w:rsidP="00E76510">
      <w:pPr>
        <w:jc w:val="center"/>
      </w:pPr>
    </w:p>
    <w:p w14:paraId="731F8E7A" w14:textId="7018F4EB" w:rsidR="006B6D5F" w:rsidRPr="00525510" w:rsidRDefault="006B6D5F" w:rsidP="006B6D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ogistic</w:t>
      </w:r>
      <w:r w:rsidRPr="00525510">
        <w:rPr>
          <w:rFonts w:cstheme="minorHAnsi"/>
          <w:i/>
          <w:iCs/>
          <w:u w:val="single"/>
        </w:rPr>
        <w:t xml:space="preserve"> Regression</w:t>
      </w:r>
      <w:r>
        <w:rPr>
          <w:rFonts w:cstheme="minorHAnsi"/>
          <w:i/>
          <w:iCs/>
          <w:u w:val="single"/>
        </w:rPr>
        <w:t>:</w:t>
      </w:r>
    </w:p>
    <w:p w14:paraId="5C364DD5" w14:textId="2CFE676F" w:rsidR="00454894" w:rsidRPr="00490E4C" w:rsidRDefault="002639E5" w:rsidP="005724EC">
      <w:pPr>
        <w:rPr>
          <w:rFonts w:cstheme="minorHAnsi"/>
        </w:rPr>
      </w:pPr>
      <w:r>
        <w:rPr>
          <w:rFonts w:cstheme="minorHAnsi"/>
        </w:rPr>
        <w:t>For different thresholds, t</w:t>
      </w:r>
      <w:r w:rsidR="00F55B6E">
        <w:rPr>
          <w:rFonts w:cstheme="minorHAnsi"/>
        </w:rPr>
        <w:t xml:space="preserve">he corresponding </w:t>
      </w:r>
      <w:r>
        <w:rPr>
          <w:rFonts w:cstheme="minorHAnsi"/>
        </w:rPr>
        <w:t>accuracy</w:t>
      </w:r>
      <w:r w:rsidR="00F55B6E">
        <w:rPr>
          <w:rFonts w:cstheme="minorHAnsi"/>
        </w:rPr>
        <w:t xml:space="preserve"> value </w:t>
      </w:r>
      <w:r>
        <w:rPr>
          <w:rFonts w:cstheme="minorHAnsi"/>
        </w:rPr>
        <w:t>for train and test set is</w:t>
      </w:r>
      <w:r w:rsidR="00F55B6E">
        <w:rPr>
          <w:rFonts w:cstheme="minorHAnsi"/>
        </w:rPr>
        <w:t xml:space="preserve"> calculated. </w:t>
      </w:r>
    </w:p>
    <w:tbl>
      <w:tblPr>
        <w:tblStyle w:val="TableGrid"/>
        <w:tblpPr w:leftFromText="180" w:rightFromText="180" w:vertAnchor="text" w:horzAnchor="margin" w:tblpY="232"/>
        <w:tblW w:w="10496" w:type="dxa"/>
        <w:tblLayout w:type="fixed"/>
        <w:tblLook w:val="04A0" w:firstRow="1" w:lastRow="0" w:firstColumn="1" w:lastColumn="0" w:noHBand="0" w:noVBand="1"/>
      </w:tblPr>
      <w:tblGrid>
        <w:gridCol w:w="1237"/>
        <w:gridCol w:w="858"/>
        <w:gridCol w:w="764"/>
        <w:gridCol w:w="764"/>
        <w:gridCol w:w="955"/>
        <w:gridCol w:w="1050"/>
        <w:gridCol w:w="1050"/>
        <w:gridCol w:w="1050"/>
        <w:gridCol w:w="1050"/>
        <w:gridCol w:w="859"/>
        <w:gridCol w:w="859"/>
      </w:tblGrid>
      <w:tr w:rsidR="009A7912" w14:paraId="78240FC8" w14:textId="77777777" w:rsidTr="009A7912">
        <w:trPr>
          <w:trHeight w:val="250"/>
        </w:trPr>
        <w:tc>
          <w:tcPr>
            <w:tcW w:w="1237" w:type="dxa"/>
            <w:shd w:val="clear" w:color="auto" w:fill="BDD6EE" w:themeFill="accent1" w:themeFillTint="66"/>
          </w:tcPr>
          <w:p w14:paraId="0AA6020D" w14:textId="77777777" w:rsidR="009A7912" w:rsidRPr="00D73E72" w:rsidRDefault="009A7912" w:rsidP="00F638D9">
            <w:pPr>
              <w:jc w:val="center"/>
              <w:rPr>
                <w:rFonts w:cstheme="minorHAnsi"/>
                <w:b/>
                <w:bCs/>
                <w:sz w:val="18"/>
                <w:szCs w:val="18"/>
              </w:rPr>
            </w:pPr>
            <w:r w:rsidRPr="00D73E72">
              <w:rPr>
                <w:rFonts w:cstheme="minorHAnsi"/>
                <w:b/>
                <w:bCs/>
                <w:sz w:val="18"/>
                <w:szCs w:val="18"/>
              </w:rPr>
              <w:t>Threshold</w:t>
            </w:r>
          </w:p>
        </w:tc>
        <w:tc>
          <w:tcPr>
            <w:tcW w:w="858" w:type="dxa"/>
            <w:shd w:val="clear" w:color="auto" w:fill="BDD6EE" w:themeFill="accent1" w:themeFillTint="66"/>
          </w:tcPr>
          <w:p w14:paraId="1DA96D77" w14:textId="214FE942" w:rsidR="009A7912" w:rsidRPr="00D73E72" w:rsidRDefault="009A7912" w:rsidP="00F638D9">
            <w:pPr>
              <w:jc w:val="center"/>
              <w:rPr>
                <w:rFonts w:cstheme="minorHAnsi"/>
                <w:b/>
                <w:bCs/>
                <w:sz w:val="18"/>
                <w:szCs w:val="18"/>
              </w:rPr>
            </w:pPr>
            <w:r>
              <w:rPr>
                <w:rFonts w:cstheme="minorHAnsi"/>
                <w:b/>
                <w:bCs/>
                <w:sz w:val="18"/>
                <w:szCs w:val="18"/>
              </w:rPr>
              <w:t>0.01</w:t>
            </w:r>
          </w:p>
        </w:tc>
        <w:tc>
          <w:tcPr>
            <w:tcW w:w="764" w:type="dxa"/>
            <w:shd w:val="clear" w:color="auto" w:fill="BDD6EE" w:themeFill="accent1" w:themeFillTint="66"/>
          </w:tcPr>
          <w:p w14:paraId="07D91F50" w14:textId="3BF518DA" w:rsidR="009A7912" w:rsidRPr="00D73E72" w:rsidRDefault="009A7912" w:rsidP="00F638D9">
            <w:pPr>
              <w:jc w:val="center"/>
              <w:rPr>
                <w:rFonts w:cstheme="minorHAnsi"/>
                <w:b/>
                <w:bCs/>
                <w:sz w:val="18"/>
                <w:szCs w:val="18"/>
              </w:rPr>
            </w:pPr>
            <w:r>
              <w:rPr>
                <w:rFonts w:cstheme="minorHAnsi"/>
                <w:b/>
                <w:bCs/>
                <w:sz w:val="18"/>
                <w:szCs w:val="18"/>
              </w:rPr>
              <w:t>0.005</w:t>
            </w:r>
          </w:p>
        </w:tc>
        <w:tc>
          <w:tcPr>
            <w:tcW w:w="764" w:type="dxa"/>
            <w:shd w:val="clear" w:color="auto" w:fill="BDD6EE" w:themeFill="accent1" w:themeFillTint="66"/>
          </w:tcPr>
          <w:p w14:paraId="2F92F291" w14:textId="23A2D6A0" w:rsidR="009A7912" w:rsidRPr="00D73E72" w:rsidRDefault="009A7912" w:rsidP="00F638D9">
            <w:pPr>
              <w:jc w:val="center"/>
              <w:rPr>
                <w:rFonts w:cstheme="minorHAnsi"/>
                <w:b/>
                <w:bCs/>
                <w:sz w:val="18"/>
                <w:szCs w:val="18"/>
              </w:rPr>
            </w:pPr>
            <w:r>
              <w:rPr>
                <w:rFonts w:cstheme="minorHAnsi"/>
                <w:b/>
                <w:bCs/>
                <w:sz w:val="18"/>
                <w:szCs w:val="18"/>
              </w:rPr>
              <w:t>0.001</w:t>
            </w:r>
          </w:p>
        </w:tc>
        <w:tc>
          <w:tcPr>
            <w:tcW w:w="955" w:type="dxa"/>
            <w:shd w:val="clear" w:color="auto" w:fill="BDD6EE" w:themeFill="accent1" w:themeFillTint="66"/>
          </w:tcPr>
          <w:p w14:paraId="3370687D" w14:textId="2F516024" w:rsidR="009A7912" w:rsidRPr="00D73E72" w:rsidRDefault="009A7912" w:rsidP="00F638D9">
            <w:pPr>
              <w:jc w:val="center"/>
              <w:rPr>
                <w:rFonts w:cstheme="minorHAnsi"/>
                <w:b/>
                <w:bCs/>
                <w:sz w:val="18"/>
                <w:szCs w:val="18"/>
              </w:rPr>
            </w:pPr>
            <w:r>
              <w:rPr>
                <w:rFonts w:cstheme="minorHAnsi"/>
                <w:b/>
                <w:bCs/>
                <w:sz w:val="18"/>
                <w:szCs w:val="18"/>
              </w:rPr>
              <w:t>0.0005</w:t>
            </w:r>
          </w:p>
        </w:tc>
        <w:tc>
          <w:tcPr>
            <w:tcW w:w="1050" w:type="dxa"/>
            <w:shd w:val="clear" w:color="auto" w:fill="BDD6EE" w:themeFill="accent1" w:themeFillTint="66"/>
          </w:tcPr>
          <w:p w14:paraId="7A6545A5" w14:textId="2CC4C0BC" w:rsidR="009A7912" w:rsidRPr="00D73E72" w:rsidRDefault="009A7912" w:rsidP="00F638D9">
            <w:pPr>
              <w:jc w:val="center"/>
              <w:rPr>
                <w:rFonts w:cstheme="minorHAnsi"/>
                <w:b/>
                <w:bCs/>
                <w:sz w:val="18"/>
                <w:szCs w:val="18"/>
              </w:rPr>
            </w:pPr>
            <w:r>
              <w:rPr>
                <w:rFonts w:cstheme="minorHAnsi"/>
                <w:b/>
                <w:bCs/>
                <w:sz w:val="18"/>
                <w:szCs w:val="18"/>
              </w:rPr>
              <w:t>0.0001</w:t>
            </w:r>
          </w:p>
        </w:tc>
        <w:tc>
          <w:tcPr>
            <w:tcW w:w="1050" w:type="dxa"/>
            <w:shd w:val="clear" w:color="auto" w:fill="BDD6EE" w:themeFill="accent1" w:themeFillTint="66"/>
          </w:tcPr>
          <w:p w14:paraId="1A2DBAAA" w14:textId="17E93698" w:rsidR="009A7912" w:rsidRPr="00D73E72" w:rsidRDefault="009A7912" w:rsidP="00F638D9">
            <w:pPr>
              <w:jc w:val="center"/>
              <w:rPr>
                <w:rFonts w:cstheme="minorHAnsi"/>
                <w:b/>
                <w:bCs/>
                <w:sz w:val="18"/>
                <w:szCs w:val="18"/>
              </w:rPr>
            </w:pPr>
            <w:r w:rsidRPr="00115D88">
              <w:rPr>
                <w:rFonts w:cstheme="minorHAnsi"/>
                <w:b/>
                <w:bCs/>
                <w:sz w:val="18"/>
                <w:szCs w:val="18"/>
              </w:rPr>
              <w:t>5e-05</w:t>
            </w:r>
          </w:p>
        </w:tc>
        <w:tc>
          <w:tcPr>
            <w:tcW w:w="1050" w:type="dxa"/>
            <w:shd w:val="clear" w:color="auto" w:fill="BDD6EE" w:themeFill="accent1" w:themeFillTint="66"/>
          </w:tcPr>
          <w:p w14:paraId="675EB8A3" w14:textId="5B7DD9D3" w:rsidR="009A7912" w:rsidRPr="00D73E72" w:rsidRDefault="009A7912" w:rsidP="00F638D9">
            <w:pPr>
              <w:jc w:val="center"/>
              <w:rPr>
                <w:rFonts w:cstheme="minorHAnsi"/>
                <w:b/>
                <w:bCs/>
                <w:sz w:val="18"/>
                <w:szCs w:val="18"/>
              </w:rPr>
            </w:pPr>
            <w:r>
              <w:rPr>
                <w:rFonts w:cstheme="minorHAnsi"/>
                <w:b/>
                <w:bCs/>
                <w:sz w:val="18"/>
                <w:szCs w:val="18"/>
              </w:rPr>
              <w:t>1</w:t>
            </w:r>
            <w:r w:rsidRPr="00115D88">
              <w:rPr>
                <w:rFonts w:cstheme="minorHAnsi"/>
                <w:b/>
                <w:bCs/>
                <w:sz w:val="18"/>
                <w:szCs w:val="18"/>
              </w:rPr>
              <w:t>e-05</w:t>
            </w:r>
          </w:p>
        </w:tc>
        <w:tc>
          <w:tcPr>
            <w:tcW w:w="1050" w:type="dxa"/>
            <w:shd w:val="clear" w:color="auto" w:fill="BDD6EE" w:themeFill="accent1" w:themeFillTint="66"/>
          </w:tcPr>
          <w:p w14:paraId="37DE3DDA" w14:textId="3EFDC2D7" w:rsidR="009A7912" w:rsidRPr="00D73E72" w:rsidRDefault="009A7912" w:rsidP="00F638D9">
            <w:pPr>
              <w:jc w:val="center"/>
              <w:rPr>
                <w:rFonts w:cstheme="minorHAnsi"/>
                <w:b/>
                <w:bCs/>
                <w:sz w:val="18"/>
                <w:szCs w:val="18"/>
              </w:rPr>
            </w:pPr>
            <w:r>
              <w:rPr>
                <w:rFonts w:cstheme="minorHAnsi"/>
                <w:b/>
                <w:bCs/>
                <w:sz w:val="18"/>
                <w:szCs w:val="18"/>
              </w:rPr>
              <w:t>1</w:t>
            </w:r>
            <w:r w:rsidRPr="00115D88">
              <w:rPr>
                <w:rFonts w:cstheme="minorHAnsi"/>
                <w:b/>
                <w:bCs/>
                <w:sz w:val="18"/>
                <w:szCs w:val="18"/>
              </w:rPr>
              <w:t>e-0</w:t>
            </w:r>
            <w:r>
              <w:rPr>
                <w:rFonts w:cstheme="minorHAnsi"/>
                <w:b/>
                <w:bCs/>
                <w:sz w:val="18"/>
                <w:szCs w:val="18"/>
              </w:rPr>
              <w:t>6</w:t>
            </w:r>
          </w:p>
        </w:tc>
        <w:tc>
          <w:tcPr>
            <w:tcW w:w="859" w:type="dxa"/>
            <w:shd w:val="clear" w:color="auto" w:fill="BDD6EE" w:themeFill="accent1" w:themeFillTint="66"/>
          </w:tcPr>
          <w:p w14:paraId="63F7989A" w14:textId="7A44B490" w:rsidR="009A7912" w:rsidRPr="00D73E72" w:rsidRDefault="009A7912" w:rsidP="00F638D9">
            <w:pPr>
              <w:jc w:val="center"/>
              <w:rPr>
                <w:rFonts w:cstheme="minorHAnsi"/>
                <w:b/>
                <w:bCs/>
                <w:sz w:val="18"/>
                <w:szCs w:val="18"/>
              </w:rPr>
            </w:pPr>
            <w:r>
              <w:rPr>
                <w:rFonts w:cstheme="minorHAnsi"/>
                <w:b/>
                <w:bCs/>
                <w:sz w:val="18"/>
                <w:szCs w:val="18"/>
              </w:rPr>
              <w:t>1</w:t>
            </w:r>
            <w:r w:rsidRPr="00115D88">
              <w:rPr>
                <w:rFonts w:cstheme="minorHAnsi"/>
                <w:b/>
                <w:bCs/>
                <w:sz w:val="18"/>
                <w:szCs w:val="18"/>
              </w:rPr>
              <w:t>e-0</w:t>
            </w:r>
            <w:r>
              <w:rPr>
                <w:rFonts w:cstheme="minorHAnsi"/>
                <w:b/>
                <w:bCs/>
                <w:sz w:val="18"/>
                <w:szCs w:val="18"/>
              </w:rPr>
              <w:t>7</w:t>
            </w:r>
          </w:p>
        </w:tc>
        <w:tc>
          <w:tcPr>
            <w:tcW w:w="859" w:type="dxa"/>
            <w:shd w:val="clear" w:color="auto" w:fill="BDD6EE" w:themeFill="accent1" w:themeFillTint="66"/>
          </w:tcPr>
          <w:p w14:paraId="2CA645EE" w14:textId="7DA5EFDD" w:rsidR="009A7912" w:rsidRPr="00D73E72" w:rsidRDefault="009A7912" w:rsidP="00F638D9">
            <w:pPr>
              <w:jc w:val="center"/>
              <w:rPr>
                <w:rFonts w:cstheme="minorHAnsi"/>
                <w:b/>
                <w:bCs/>
                <w:sz w:val="18"/>
                <w:szCs w:val="18"/>
              </w:rPr>
            </w:pPr>
            <w:r>
              <w:rPr>
                <w:rFonts w:cstheme="minorHAnsi"/>
                <w:b/>
                <w:bCs/>
                <w:sz w:val="18"/>
                <w:szCs w:val="18"/>
              </w:rPr>
              <w:t>1</w:t>
            </w:r>
            <w:r w:rsidRPr="00115D88">
              <w:rPr>
                <w:rFonts w:cstheme="minorHAnsi"/>
                <w:b/>
                <w:bCs/>
                <w:sz w:val="18"/>
                <w:szCs w:val="18"/>
              </w:rPr>
              <w:t>e-0</w:t>
            </w:r>
            <w:r>
              <w:rPr>
                <w:rFonts w:cstheme="minorHAnsi"/>
                <w:b/>
                <w:bCs/>
                <w:sz w:val="18"/>
                <w:szCs w:val="18"/>
              </w:rPr>
              <w:t>8</w:t>
            </w:r>
          </w:p>
        </w:tc>
      </w:tr>
      <w:tr w:rsidR="00B76CE0" w14:paraId="2F6DEC6C" w14:textId="77777777" w:rsidTr="009A7912">
        <w:trPr>
          <w:trHeight w:val="339"/>
        </w:trPr>
        <w:tc>
          <w:tcPr>
            <w:tcW w:w="1237" w:type="dxa"/>
            <w:shd w:val="clear" w:color="auto" w:fill="BDD6EE" w:themeFill="accent1" w:themeFillTint="66"/>
          </w:tcPr>
          <w:p w14:paraId="1A7E6785" w14:textId="71510733" w:rsidR="00B76CE0" w:rsidRPr="00D73E72" w:rsidRDefault="00B76CE0" w:rsidP="00B76CE0">
            <w:pPr>
              <w:jc w:val="center"/>
              <w:rPr>
                <w:rFonts w:cstheme="minorHAnsi"/>
                <w:b/>
                <w:bCs/>
                <w:sz w:val="18"/>
                <w:szCs w:val="18"/>
              </w:rPr>
            </w:pPr>
            <w:r w:rsidRPr="00D73E72">
              <w:rPr>
                <w:rFonts w:cstheme="minorHAnsi"/>
                <w:b/>
                <w:bCs/>
                <w:sz w:val="18"/>
                <w:szCs w:val="18"/>
              </w:rPr>
              <w:t xml:space="preserve">Train </w:t>
            </w:r>
            <w:r>
              <w:rPr>
                <w:rFonts w:cstheme="minorHAnsi"/>
                <w:b/>
                <w:bCs/>
                <w:sz w:val="18"/>
                <w:szCs w:val="18"/>
              </w:rPr>
              <w:t>Accuracy</w:t>
            </w:r>
          </w:p>
        </w:tc>
        <w:tc>
          <w:tcPr>
            <w:tcW w:w="858" w:type="dxa"/>
          </w:tcPr>
          <w:p w14:paraId="7E560718" w14:textId="68791D41" w:rsidR="00B76CE0" w:rsidRPr="00D73E72" w:rsidRDefault="00B76CE0" w:rsidP="00B76CE0">
            <w:pPr>
              <w:jc w:val="center"/>
              <w:rPr>
                <w:rFonts w:cstheme="minorHAnsi"/>
                <w:sz w:val="18"/>
                <w:szCs w:val="18"/>
              </w:rPr>
            </w:pPr>
            <w:r>
              <w:rPr>
                <w:rFonts w:cstheme="minorHAnsi"/>
                <w:sz w:val="18"/>
                <w:szCs w:val="18"/>
              </w:rPr>
              <w:t>0.293</w:t>
            </w:r>
          </w:p>
        </w:tc>
        <w:tc>
          <w:tcPr>
            <w:tcW w:w="764" w:type="dxa"/>
          </w:tcPr>
          <w:p w14:paraId="455B233F" w14:textId="365EBD29" w:rsidR="00B76CE0" w:rsidRPr="00D73E72" w:rsidRDefault="00B76CE0" w:rsidP="00B76CE0">
            <w:pPr>
              <w:jc w:val="center"/>
              <w:rPr>
                <w:rFonts w:cstheme="minorHAnsi"/>
                <w:sz w:val="18"/>
                <w:szCs w:val="18"/>
              </w:rPr>
            </w:pPr>
            <w:r>
              <w:rPr>
                <w:rFonts w:cstheme="minorHAnsi"/>
                <w:sz w:val="18"/>
                <w:szCs w:val="18"/>
              </w:rPr>
              <w:t>0.293</w:t>
            </w:r>
          </w:p>
        </w:tc>
        <w:tc>
          <w:tcPr>
            <w:tcW w:w="764" w:type="dxa"/>
          </w:tcPr>
          <w:p w14:paraId="546407B8" w14:textId="2EF8E20F" w:rsidR="00B76CE0" w:rsidRPr="00D73E72" w:rsidRDefault="00B76CE0" w:rsidP="00B76CE0">
            <w:pPr>
              <w:jc w:val="center"/>
              <w:rPr>
                <w:rFonts w:cstheme="minorHAnsi"/>
                <w:sz w:val="18"/>
                <w:szCs w:val="18"/>
              </w:rPr>
            </w:pPr>
            <w:r>
              <w:rPr>
                <w:rFonts w:cstheme="minorHAnsi"/>
                <w:sz w:val="18"/>
                <w:szCs w:val="18"/>
              </w:rPr>
              <w:t>0.294</w:t>
            </w:r>
          </w:p>
        </w:tc>
        <w:tc>
          <w:tcPr>
            <w:tcW w:w="955" w:type="dxa"/>
          </w:tcPr>
          <w:p w14:paraId="1C8903E6" w14:textId="24C2C869" w:rsidR="00B76CE0" w:rsidRPr="00D73E72" w:rsidRDefault="00B76CE0" w:rsidP="00B76CE0">
            <w:pPr>
              <w:jc w:val="center"/>
              <w:rPr>
                <w:rFonts w:cstheme="minorHAnsi"/>
                <w:sz w:val="18"/>
                <w:szCs w:val="18"/>
              </w:rPr>
            </w:pPr>
            <w:r>
              <w:rPr>
                <w:rFonts w:cstheme="minorHAnsi"/>
                <w:sz w:val="18"/>
                <w:szCs w:val="18"/>
              </w:rPr>
              <w:t>0.3443</w:t>
            </w:r>
          </w:p>
        </w:tc>
        <w:tc>
          <w:tcPr>
            <w:tcW w:w="1050" w:type="dxa"/>
          </w:tcPr>
          <w:p w14:paraId="4F67512A" w14:textId="25A55FA4" w:rsidR="00B76CE0" w:rsidRPr="00D73E72" w:rsidRDefault="00B76CE0" w:rsidP="00B76CE0">
            <w:pPr>
              <w:jc w:val="center"/>
              <w:rPr>
                <w:rFonts w:cstheme="minorHAnsi"/>
                <w:sz w:val="18"/>
                <w:szCs w:val="18"/>
              </w:rPr>
            </w:pPr>
            <w:r>
              <w:rPr>
                <w:rFonts w:cstheme="minorHAnsi"/>
                <w:sz w:val="18"/>
                <w:szCs w:val="18"/>
              </w:rPr>
              <w:t>0.573</w:t>
            </w:r>
          </w:p>
        </w:tc>
        <w:tc>
          <w:tcPr>
            <w:tcW w:w="1050" w:type="dxa"/>
          </w:tcPr>
          <w:p w14:paraId="49A1A474" w14:textId="2D5F77CB" w:rsidR="00B76CE0" w:rsidRPr="00D73E72" w:rsidRDefault="00B76CE0" w:rsidP="00B76CE0">
            <w:pPr>
              <w:jc w:val="center"/>
              <w:rPr>
                <w:rFonts w:cstheme="minorHAnsi"/>
                <w:sz w:val="18"/>
                <w:szCs w:val="18"/>
              </w:rPr>
            </w:pPr>
            <w:r>
              <w:rPr>
                <w:rFonts w:cstheme="minorHAnsi"/>
                <w:sz w:val="18"/>
                <w:szCs w:val="18"/>
              </w:rPr>
              <w:t>0.638</w:t>
            </w:r>
          </w:p>
        </w:tc>
        <w:tc>
          <w:tcPr>
            <w:tcW w:w="1050" w:type="dxa"/>
          </w:tcPr>
          <w:p w14:paraId="592EDB11" w14:textId="3D4EC4AE" w:rsidR="00B76CE0" w:rsidRPr="00D73E72" w:rsidRDefault="00B76CE0" w:rsidP="00B76CE0">
            <w:pPr>
              <w:jc w:val="center"/>
              <w:rPr>
                <w:rFonts w:cstheme="minorHAnsi"/>
                <w:sz w:val="18"/>
                <w:szCs w:val="18"/>
              </w:rPr>
            </w:pPr>
            <w:r>
              <w:rPr>
                <w:rFonts w:cstheme="minorHAnsi"/>
                <w:sz w:val="18"/>
                <w:szCs w:val="18"/>
              </w:rPr>
              <w:t>0.7119</w:t>
            </w:r>
          </w:p>
        </w:tc>
        <w:tc>
          <w:tcPr>
            <w:tcW w:w="1050" w:type="dxa"/>
          </w:tcPr>
          <w:p w14:paraId="75970EB6" w14:textId="6F465A8E" w:rsidR="00B76CE0" w:rsidRPr="00D73E72" w:rsidRDefault="00B76CE0" w:rsidP="00B76CE0">
            <w:pPr>
              <w:jc w:val="center"/>
              <w:rPr>
                <w:rFonts w:cstheme="minorHAnsi"/>
                <w:sz w:val="18"/>
                <w:szCs w:val="18"/>
              </w:rPr>
            </w:pPr>
            <w:r>
              <w:rPr>
                <w:rFonts w:cstheme="minorHAnsi"/>
                <w:sz w:val="18"/>
                <w:szCs w:val="18"/>
              </w:rPr>
              <w:t>0.7259</w:t>
            </w:r>
          </w:p>
        </w:tc>
        <w:tc>
          <w:tcPr>
            <w:tcW w:w="859" w:type="dxa"/>
          </w:tcPr>
          <w:p w14:paraId="3F1C5FC4" w14:textId="17D4CAA1" w:rsidR="00B76CE0" w:rsidRPr="00D73E72" w:rsidRDefault="00B76CE0" w:rsidP="00B76CE0">
            <w:pPr>
              <w:jc w:val="center"/>
              <w:rPr>
                <w:rFonts w:cstheme="minorHAnsi"/>
                <w:sz w:val="18"/>
                <w:szCs w:val="18"/>
              </w:rPr>
            </w:pPr>
            <w:r>
              <w:rPr>
                <w:rFonts w:cstheme="minorHAnsi"/>
                <w:sz w:val="18"/>
                <w:szCs w:val="18"/>
              </w:rPr>
              <w:t>0.7259</w:t>
            </w:r>
          </w:p>
        </w:tc>
        <w:tc>
          <w:tcPr>
            <w:tcW w:w="859" w:type="dxa"/>
          </w:tcPr>
          <w:p w14:paraId="3E92C196" w14:textId="303DDB02" w:rsidR="00B76CE0" w:rsidRPr="00D73E72" w:rsidRDefault="00B76CE0" w:rsidP="00B76CE0">
            <w:pPr>
              <w:jc w:val="center"/>
              <w:rPr>
                <w:rFonts w:cstheme="minorHAnsi"/>
                <w:sz w:val="18"/>
                <w:szCs w:val="18"/>
              </w:rPr>
            </w:pPr>
            <w:r>
              <w:rPr>
                <w:rFonts w:cstheme="minorHAnsi"/>
                <w:sz w:val="18"/>
                <w:szCs w:val="18"/>
              </w:rPr>
              <w:t>0.7259</w:t>
            </w:r>
          </w:p>
        </w:tc>
      </w:tr>
      <w:tr w:rsidR="00B76CE0" w14:paraId="439E571B" w14:textId="77777777" w:rsidTr="009A7912">
        <w:trPr>
          <w:trHeight w:val="250"/>
        </w:trPr>
        <w:tc>
          <w:tcPr>
            <w:tcW w:w="1237" w:type="dxa"/>
            <w:shd w:val="clear" w:color="auto" w:fill="BDD6EE" w:themeFill="accent1" w:themeFillTint="66"/>
          </w:tcPr>
          <w:p w14:paraId="2713AED2" w14:textId="259D46F3" w:rsidR="00B76CE0" w:rsidRPr="00D73E72" w:rsidRDefault="00B76CE0" w:rsidP="00B76CE0">
            <w:pPr>
              <w:jc w:val="center"/>
              <w:rPr>
                <w:rFonts w:cstheme="minorHAnsi"/>
                <w:b/>
                <w:bCs/>
                <w:sz w:val="18"/>
                <w:szCs w:val="18"/>
              </w:rPr>
            </w:pPr>
            <w:r w:rsidRPr="00D73E72">
              <w:rPr>
                <w:rFonts w:cstheme="minorHAnsi"/>
                <w:b/>
                <w:bCs/>
                <w:sz w:val="18"/>
                <w:szCs w:val="18"/>
              </w:rPr>
              <w:t>Test</w:t>
            </w:r>
            <w:r>
              <w:rPr>
                <w:rFonts w:cstheme="minorHAnsi"/>
                <w:b/>
                <w:bCs/>
                <w:sz w:val="18"/>
                <w:szCs w:val="18"/>
              </w:rPr>
              <w:t xml:space="preserve"> Accuracy</w:t>
            </w:r>
          </w:p>
        </w:tc>
        <w:tc>
          <w:tcPr>
            <w:tcW w:w="858" w:type="dxa"/>
          </w:tcPr>
          <w:p w14:paraId="392681FC" w14:textId="0618ADC7" w:rsidR="00B76CE0" w:rsidRPr="00D73E72" w:rsidRDefault="00B76CE0" w:rsidP="00B76CE0">
            <w:pPr>
              <w:jc w:val="center"/>
              <w:rPr>
                <w:rFonts w:cstheme="minorHAnsi"/>
                <w:sz w:val="18"/>
                <w:szCs w:val="18"/>
              </w:rPr>
            </w:pPr>
            <w:r>
              <w:rPr>
                <w:rFonts w:cstheme="minorHAnsi"/>
                <w:sz w:val="18"/>
                <w:szCs w:val="18"/>
              </w:rPr>
              <w:t>0.294</w:t>
            </w:r>
          </w:p>
        </w:tc>
        <w:tc>
          <w:tcPr>
            <w:tcW w:w="764" w:type="dxa"/>
          </w:tcPr>
          <w:p w14:paraId="15557645" w14:textId="64F42865" w:rsidR="00B76CE0" w:rsidRPr="00D73E72" w:rsidRDefault="00B76CE0" w:rsidP="00B76CE0">
            <w:pPr>
              <w:jc w:val="center"/>
              <w:rPr>
                <w:rFonts w:cstheme="minorHAnsi"/>
                <w:sz w:val="18"/>
                <w:szCs w:val="18"/>
              </w:rPr>
            </w:pPr>
            <w:r>
              <w:rPr>
                <w:rFonts w:cstheme="minorHAnsi"/>
                <w:sz w:val="18"/>
                <w:szCs w:val="18"/>
              </w:rPr>
              <w:t>0.294</w:t>
            </w:r>
          </w:p>
        </w:tc>
        <w:tc>
          <w:tcPr>
            <w:tcW w:w="764" w:type="dxa"/>
          </w:tcPr>
          <w:p w14:paraId="0AA6E0C1" w14:textId="6809B808" w:rsidR="00B76CE0" w:rsidRPr="00D73E72" w:rsidRDefault="00B76CE0" w:rsidP="00B76CE0">
            <w:pPr>
              <w:jc w:val="center"/>
              <w:rPr>
                <w:rFonts w:cstheme="minorHAnsi"/>
                <w:sz w:val="18"/>
                <w:szCs w:val="18"/>
              </w:rPr>
            </w:pPr>
            <w:r>
              <w:rPr>
                <w:rFonts w:cstheme="minorHAnsi"/>
                <w:sz w:val="18"/>
                <w:szCs w:val="18"/>
              </w:rPr>
              <w:t>0.295</w:t>
            </w:r>
          </w:p>
        </w:tc>
        <w:tc>
          <w:tcPr>
            <w:tcW w:w="955" w:type="dxa"/>
          </w:tcPr>
          <w:p w14:paraId="3F08FB9E" w14:textId="5F8F23AF" w:rsidR="00B76CE0" w:rsidRPr="00D73E72" w:rsidRDefault="00B76CE0" w:rsidP="00B76CE0">
            <w:pPr>
              <w:jc w:val="center"/>
              <w:rPr>
                <w:rFonts w:cstheme="minorHAnsi"/>
                <w:sz w:val="18"/>
                <w:szCs w:val="18"/>
              </w:rPr>
            </w:pPr>
            <w:r>
              <w:rPr>
                <w:rFonts w:cstheme="minorHAnsi"/>
                <w:sz w:val="18"/>
                <w:szCs w:val="18"/>
              </w:rPr>
              <w:t>0.3445</w:t>
            </w:r>
          </w:p>
        </w:tc>
        <w:tc>
          <w:tcPr>
            <w:tcW w:w="1050" w:type="dxa"/>
          </w:tcPr>
          <w:p w14:paraId="56A9BC61" w14:textId="5342277D" w:rsidR="00B76CE0" w:rsidRPr="00D73E72" w:rsidRDefault="00B76CE0" w:rsidP="00B76CE0">
            <w:pPr>
              <w:jc w:val="center"/>
              <w:rPr>
                <w:rFonts w:cstheme="minorHAnsi"/>
                <w:sz w:val="18"/>
                <w:szCs w:val="18"/>
              </w:rPr>
            </w:pPr>
            <w:r>
              <w:rPr>
                <w:rFonts w:cstheme="minorHAnsi"/>
                <w:sz w:val="18"/>
                <w:szCs w:val="18"/>
              </w:rPr>
              <w:t>0.572</w:t>
            </w:r>
          </w:p>
        </w:tc>
        <w:tc>
          <w:tcPr>
            <w:tcW w:w="1050" w:type="dxa"/>
          </w:tcPr>
          <w:p w14:paraId="48ACC93A" w14:textId="61207F78" w:rsidR="00B76CE0" w:rsidRPr="00D73E72" w:rsidRDefault="00B76CE0" w:rsidP="00B76CE0">
            <w:pPr>
              <w:jc w:val="center"/>
              <w:rPr>
                <w:rFonts w:cstheme="minorHAnsi"/>
                <w:sz w:val="18"/>
                <w:szCs w:val="18"/>
              </w:rPr>
            </w:pPr>
            <w:r>
              <w:rPr>
                <w:rFonts w:cstheme="minorHAnsi"/>
                <w:sz w:val="18"/>
                <w:szCs w:val="18"/>
              </w:rPr>
              <w:t>0.639</w:t>
            </w:r>
          </w:p>
        </w:tc>
        <w:tc>
          <w:tcPr>
            <w:tcW w:w="1050" w:type="dxa"/>
          </w:tcPr>
          <w:p w14:paraId="27B096CE" w14:textId="11DC1211" w:rsidR="00B76CE0" w:rsidRPr="00D73E72" w:rsidRDefault="00B76CE0" w:rsidP="00B76CE0">
            <w:pPr>
              <w:jc w:val="center"/>
              <w:rPr>
                <w:rFonts w:cstheme="minorHAnsi"/>
                <w:sz w:val="18"/>
                <w:szCs w:val="18"/>
              </w:rPr>
            </w:pPr>
            <w:r>
              <w:rPr>
                <w:rFonts w:cstheme="minorHAnsi"/>
                <w:sz w:val="18"/>
                <w:szCs w:val="18"/>
              </w:rPr>
              <w:t>0.7117</w:t>
            </w:r>
          </w:p>
        </w:tc>
        <w:tc>
          <w:tcPr>
            <w:tcW w:w="1050" w:type="dxa"/>
          </w:tcPr>
          <w:p w14:paraId="3C96236B" w14:textId="5AF2E884" w:rsidR="00B76CE0" w:rsidRPr="00D73E72" w:rsidRDefault="00B76CE0" w:rsidP="00B76CE0">
            <w:pPr>
              <w:jc w:val="center"/>
              <w:rPr>
                <w:rFonts w:cstheme="minorHAnsi"/>
                <w:sz w:val="18"/>
                <w:szCs w:val="18"/>
              </w:rPr>
            </w:pPr>
            <w:r>
              <w:rPr>
                <w:rFonts w:cstheme="minorHAnsi"/>
                <w:sz w:val="18"/>
                <w:szCs w:val="18"/>
              </w:rPr>
              <w:t>0.7247</w:t>
            </w:r>
          </w:p>
        </w:tc>
        <w:tc>
          <w:tcPr>
            <w:tcW w:w="859" w:type="dxa"/>
          </w:tcPr>
          <w:p w14:paraId="66D99DC1" w14:textId="7507ABAA" w:rsidR="00B76CE0" w:rsidRPr="00D73E72" w:rsidRDefault="00B76CE0" w:rsidP="00B76CE0">
            <w:pPr>
              <w:jc w:val="center"/>
              <w:rPr>
                <w:rFonts w:cstheme="minorHAnsi"/>
                <w:sz w:val="18"/>
                <w:szCs w:val="18"/>
              </w:rPr>
            </w:pPr>
            <w:r>
              <w:rPr>
                <w:rFonts w:cstheme="minorHAnsi"/>
                <w:sz w:val="18"/>
                <w:szCs w:val="18"/>
              </w:rPr>
              <w:t>0.7247</w:t>
            </w:r>
          </w:p>
        </w:tc>
        <w:tc>
          <w:tcPr>
            <w:tcW w:w="859" w:type="dxa"/>
          </w:tcPr>
          <w:p w14:paraId="4585E5CE" w14:textId="52013687" w:rsidR="00B76CE0" w:rsidRPr="00D73E72" w:rsidRDefault="00B76CE0" w:rsidP="00B76CE0">
            <w:pPr>
              <w:jc w:val="center"/>
              <w:rPr>
                <w:rFonts w:cstheme="minorHAnsi"/>
                <w:sz w:val="18"/>
                <w:szCs w:val="18"/>
              </w:rPr>
            </w:pPr>
            <w:r>
              <w:rPr>
                <w:rFonts w:cstheme="minorHAnsi"/>
                <w:sz w:val="18"/>
                <w:szCs w:val="18"/>
              </w:rPr>
              <w:t>0.7247</w:t>
            </w:r>
          </w:p>
        </w:tc>
      </w:tr>
      <w:tr w:rsidR="009A7912" w14:paraId="29F505CE" w14:textId="77777777" w:rsidTr="009A7912">
        <w:trPr>
          <w:trHeight w:val="250"/>
        </w:trPr>
        <w:tc>
          <w:tcPr>
            <w:tcW w:w="1237" w:type="dxa"/>
            <w:shd w:val="clear" w:color="auto" w:fill="BDD6EE" w:themeFill="accent1" w:themeFillTint="66"/>
          </w:tcPr>
          <w:p w14:paraId="2C807436" w14:textId="77777777" w:rsidR="009A7912" w:rsidRPr="00D73E72" w:rsidRDefault="009A7912" w:rsidP="00F638D9">
            <w:pPr>
              <w:jc w:val="center"/>
              <w:rPr>
                <w:rFonts w:cstheme="minorHAnsi"/>
                <w:b/>
                <w:bCs/>
                <w:sz w:val="18"/>
                <w:szCs w:val="18"/>
              </w:rPr>
            </w:pPr>
            <w:r w:rsidRPr="00D73E72">
              <w:rPr>
                <w:rFonts w:cstheme="minorHAnsi"/>
                <w:b/>
                <w:bCs/>
                <w:sz w:val="18"/>
                <w:szCs w:val="18"/>
              </w:rPr>
              <w:t>Iterations</w:t>
            </w:r>
          </w:p>
        </w:tc>
        <w:tc>
          <w:tcPr>
            <w:tcW w:w="858" w:type="dxa"/>
          </w:tcPr>
          <w:p w14:paraId="56F70772" w14:textId="77777777" w:rsidR="009A7912" w:rsidRPr="00D73E72" w:rsidRDefault="009A7912" w:rsidP="00F638D9">
            <w:pPr>
              <w:jc w:val="center"/>
              <w:rPr>
                <w:rFonts w:cstheme="minorHAnsi"/>
                <w:sz w:val="18"/>
                <w:szCs w:val="18"/>
              </w:rPr>
            </w:pPr>
            <w:r>
              <w:rPr>
                <w:rFonts w:cstheme="minorHAnsi"/>
                <w:sz w:val="18"/>
                <w:szCs w:val="18"/>
              </w:rPr>
              <w:t>3</w:t>
            </w:r>
          </w:p>
        </w:tc>
        <w:tc>
          <w:tcPr>
            <w:tcW w:w="764" w:type="dxa"/>
          </w:tcPr>
          <w:p w14:paraId="5DE5735C" w14:textId="3294D344" w:rsidR="009A7912" w:rsidRPr="00D73E72" w:rsidRDefault="003A1CC6" w:rsidP="00F638D9">
            <w:pPr>
              <w:jc w:val="center"/>
              <w:rPr>
                <w:rFonts w:cstheme="minorHAnsi"/>
                <w:sz w:val="18"/>
                <w:szCs w:val="18"/>
              </w:rPr>
            </w:pPr>
            <w:r>
              <w:rPr>
                <w:rFonts w:cstheme="minorHAnsi"/>
                <w:sz w:val="18"/>
                <w:szCs w:val="18"/>
              </w:rPr>
              <w:t>3</w:t>
            </w:r>
          </w:p>
        </w:tc>
        <w:tc>
          <w:tcPr>
            <w:tcW w:w="764" w:type="dxa"/>
          </w:tcPr>
          <w:p w14:paraId="46876D2F" w14:textId="7BC0DBC2" w:rsidR="009A7912" w:rsidRPr="00D73E72" w:rsidRDefault="00B76CE0" w:rsidP="00F638D9">
            <w:pPr>
              <w:jc w:val="center"/>
              <w:rPr>
                <w:rFonts w:cstheme="minorHAnsi"/>
                <w:sz w:val="18"/>
                <w:szCs w:val="18"/>
              </w:rPr>
            </w:pPr>
            <w:r>
              <w:rPr>
                <w:rFonts w:cstheme="minorHAnsi"/>
                <w:sz w:val="18"/>
                <w:szCs w:val="18"/>
              </w:rPr>
              <w:t>251</w:t>
            </w:r>
          </w:p>
        </w:tc>
        <w:tc>
          <w:tcPr>
            <w:tcW w:w="955" w:type="dxa"/>
          </w:tcPr>
          <w:p w14:paraId="547478F8" w14:textId="16033D3C" w:rsidR="009A7912" w:rsidRPr="00D73E72" w:rsidRDefault="00B76CE0" w:rsidP="003A1CC6">
            <w:pPr>
              <w:jc w:val="center"/>
              <w:rPr>
                <w:rFonts w:cstheme="minorHAnsi"/>
                <w:sz w:val="18"/>
                <w:szCs w:val="18"/>
              </w:rPr>
            </w:pPr>
            <w:r>
              <w:rPr>
                <w:rFonts w:cstheme="minorHAnsi"/>
                <w:sz w:val="18"/>
                <w:szCs w:val="18"/>
              </w:rPr>
              <w:t>769</w:t>
            </w:r>
          </w:p>
        </w:tc>
        <w:tc>
          <w:tcPr>
            <w:tcW w:w="1050" w:type="dxa"/>
          </w:tcPr>
          <w:p w14:paraId="13519438" w14:textId="54772AE4" w:rsidR="009A7912" w:rsidRPr="00D73E72" w:rsidRDefault="003A1CC6" w:rsidP="00F638D9">
            <w:pPr>
              <w:jc w:val="center"/>
              <w:rPr>
                <w:rFonts w:cstheme="minorHAnsi"/>
                <w:sz w:val="18"/>
                <w:szCs w:val="18"/>
              </w:rPr>
            </w:pPr>
            <w:r>
              <w:rPr>
                <w:rFonts w:cstheme="minorHAnsi"/>
                <w:sz w:val="18"/>
                <w:szCs w:val="18"/>
              </w:rPr>
              <w:t>17</w:t>
            </w:r>
            <w:r w:rsidR="00B76CE0">
              <w:rPr>
                <w:rFonts w:cstheme="minorHAnsi"/>
                <w:sz w:val="18"/>
                <w:szCs w:val="18"/>
              </w:rPr>
              <w:t>26</w:t>
            </w:r>
          </w:p>
        </w:tc>
        <w:tc>
          <w:tcPr>
            <w:tcW w:w="1050" w:type="dxa"/>
          </w:tcPr>
          <w:p w14:paraId="3BAFDED1" w14:textId="6CBEA65A" w:rsidR="009A7912" w:rsidRPr="00D73E72" w:rsidRDefault="00B76CE0" w:rsidP="00F638D9">
            <w:pPr>
              <w:jc w:val="center"/>
              <w:rPr>
                <w:rFonts w:cstheme="minorHAnsi"/>
                <w:sz w:val="18"/>
                <w:szCs w:val="18"/>
              </w:rPr>
            </w:pPr>
            <w:r>
              <w:rPr>
                <w:rFonts w:cstheme="minorHAnsi"/>
                <w:sz w:val="18"/>
                <w:szCs w:val="18"/>
              </w:rPr>
              <w:t>2196</w:t>
            </w:r>
          </w:p>
        </w:tc>
        <w:tc>
          <w:tcPr>
            <w:tcW w:w="1050" w:type="dxa"/>
          </w:tcPr>
          <w:p w14:paraId="6503D3C9" w14:textId="5828D488" w:rsidR="009A7912" w:rsidRPr="00D73E72" w:rsidRDefault="00B76CE0" w:rsidP="00F638D9">
            <w:pPr>
              <w:jc w:val="center"/>
              <w:rPr>
                <w:rFonts w:cstheme="minorHAnsi"/>
                <w:sz w:val="18"/>
                <w:szCs w:val="18"/>
              </w:rPr>
            </w:pPr>
            <w:r>
              <w:rPr>
                <w:rFonts w:cstheme="minorHAnsi"/>
                <w:sz w:val="18"/>
                <w:szCs w:val="18"/>
              </w:rPr>
              <w:t>7147</w:t>
            </w:r>
          </w:p>
        </w:tc>
        <w:tc>
          <w:tcPr>
            <w:tcW w:w="1050" w:type="dxa"/>
          </w:tcPr>
          <w:p w14:paraId="5EE0BA62" w14:textId="70810F01" w:rsidR="009A7912" w:rsidRPr="00D73E72" w:rsidRDefault="00E15F60" w:rsidP="00F638D9">
            <w:pPr>
              <w:jc w:val="center"/>
              <w:rPr>
                <w:rFonts w:cstheme="minorHAnsi"/>
                <w:sz w:val="18"/>
                <w:szCs w:val="18"/>
              </w:rPr>
            </w:pPr>
            <w:r>
              <w:rPr>
                <w:rFonts w:cstheme="minorHAnsi"/>
                <w:sz w:val="18"/>
                <w:szCs w:val="18"/>
              </w:rPr>
              <w:t>10000</w:t>
            </w:r>
          </w:p>
        </w:tc>
        <w:tc>
          <w:tcPr>
            <w:tcW w:w="859" w:type="dxa"/>
          </w:tcPr>
          <w:p w14:paraId="6E5B1ECF" w14:textId="79923E78" w:rsidR="009A7912" w:rsidRPr="00D73E72" w:rsidRDefault="00E15F60" w:rsidP="00F638D9">
            <w:pPr>
              <w:jc w:val="center"/>
              <w:rPr>
                <w:rFonts w:cstheme="minorHAnsi"/>
                <w:sz w:val="18"/>
                <w:szCs w:val="18"/>
              </w:rPr>
            </w:pPr>
            <w:r>
              <w:rPr>
                <w:rFonts w:cstheme="minorHAnsi"/>
                <w:sz w:val="18"/>
                <w:szCs w:val="18"/>
              </w:rPr>
              <w:t>10000</w:t>
            </w:r>
          </w:p>
        </w:tc>
        <w:tc>
          <w:tcPr>
            <w:tcW w:w="859" w:type="dxa"/>
          </w:tcPr>
          <w:p w14:paraId="38B9E9E7" w14:textId="3CD41A72" w:rsidR="009A7912" w:rsidRPr="00D73E72" w:rsidRDefault="00E15F60" w:rsidP="00F638D9">
            <w:pPr>
              <w:jc w:val="center"/>
              <w:rPr>
                <w:rFonts w:cstheme="minorHAnsi"/>
                <w:sz w:val="18"/>
                <w:szCs w:val="18"/>
              </w:rPr>
            </w:pPr>
            <w:r>
              <w:rPr>
                <w:rFonts w:cstheme="minorHAnsi"/>
                <w:sz w:val="18"/>
                <w:szCs w:val="18"/>
              </w:rPr>
              <w:t>10000</w:t>
            </w:r>
          </w:p>
        </w:tc>
      </w:tr>
      <w:tr w:rsidR="009A7912" w14:paraId="0A165B13" w14:textId="77777777" w:rsidTr="009A7912">
        <w:trPr>
          <w:trHeight w:val="250"/>
        </w:trPr>
        <w:tc>
          <w:tcPr>
            <w:tcW w:w="1237" w:type="dxa"/>
            <w:shd w:val="clear" w:color="auto" w:fill="BDD6EE" w:themeFill="accent1" w:themeFillTint="66"/>
          </w:tcPr>
          <w:p w14:paraId="37EC7273" w14:textId="77777777" w:rsidR="009A7912" w:rsidRPr="00D73E72" w:rsidRDefault="009A7912" w:rsidP="00F638D9">
            <w:pPr>
              <w:jc w:val="center"/>
              <w:rPr>
                <w:rFonts w:cstheme="minorHAnsi"/>
                <w:b/>
                <w:bCs/>
                <w:sz w:val="18"/>
                <w:szCs w:val="18"/>
              </w:rPr>
            </w:pPr>
            <w:r w:rsidRPr="00D73E72">
              <w:rPr>
                <w:rFonts w:cstheme="minorHAnsi"/>
                <w:b/>
                <w:bCs/>
                <w:sz w:val="18"/>
                <w:szCs w:val="18"/>
              </w:rPr>
              <w:t>Time</w:t>
            </w:r>
          </w:p>
        </w:tc>
        <w:tc>
          <w:tcPr>
            <w:tcW w:w="858" w:type="dxa"/>
          </w:tcPr>
          <w:p w14:paraId="04EF6B9D" w14:textId="74252AF1" w:rsidR="009A7912" w:rsidRPr="00D73E72" w:rsidRDefault="009A7912" w:rsidP="00F638D9">
            <w:pPr>
              <w:jc w:val="center"/>
              <w:rPr>
                <w:rFonts w:cstheme="minorHAnsi"/>
                <w:sz w:val="18"/>
                <w:szCs w:val="18"/>
              </w:rPr>
            </w:pPr>
            <w:r>
              <w:rPr>
                <w:rFonts w:cstheme="minorHAnsi"/>
                <w:sz w:val="18"/>
                <w:szCs w:val="18"/>
              </w:rPr>
              <w:t>1.</w:t>
            </w:r>
            <w:r w:rsidR="00AC4DE9">
              <w:rPr>
                <w:rFonts w:cstheme="minorHAnsi"/>
                <w:sz w:val="18"/>
                <w:szCs w:val="18"/>
              </w:rPr>
              <w:t>72</w:t>
            </w:r>
          </w:p>
        </w:tc>
        <w:tc>
          <w:tcPr>
            <w:tcW w:w="764" w:type="dxa"/>
          </w:tcPr>
          <w:p w14:paraId="70002499" w14:textId="47F96A6D" w:rsidR="009A7912" w:rsidRPr="00D73E72" w:rsidRDefault="009A7912" w:rsidP="00F638D9">
            <w:pPr>
              <w:jc w:val="center"/>
              <w:rPr>
                <w:rFonts w:cstheme="minorHAnsi"/>
                <w:sz w:val="18"/>
                <w:szCs w:val="18"/>
              </w:rPr>
            </w:pPr>
            <w:r>
              <w:rPr>
                <w:rFonts w:cstheme="minorHAnsi"/>
                <w:sz w:val="18"/>
                <w:szCs w:val="18"/>
              </w:rPr>
              <w:t>1.</w:t>
            </w:r>
            <w:r w:rsidR="00AC4DE9">
              <w:rPr>
                <w:rFonts w:cstheme="minorHAnsi"/>
                <w:sz w:val="18"/>
                <w:szCs w:val="18"/>
              </w:rPr>
              <w:t>8</w:t>
            </w:r>
          </w:p>
        </w:tc>
        <w:tc>
          <w:tcPr>
            <w:tcW w:w="764" w:type="dxa"/>
          </w:tcPr>
          <w:p w14:paraId="5088F51F" w14:textId="37B55C0C" w:rsidR="009A7912" w:rsidRPr="00D73E72" w:rsidRDefault="00AC4DE9" w:rsidP="00F638D9">
            <w:pPr>
              <w:jc w:val="center"/>
              <w:rPr>
                <w:rFonts w:cstheme="minorHAnsi"/>
                <w:sz w:val="18"/>
                <w:szCs w:val="18"/>
              </w:rPr>
            </w:pPr>
            <w:r>
              <w:rPr>
                <w:rFonts w:cstheme="minorHAnsi"/>
                <w:sz w:val="18"/>
                <w:szCs w:val="18"/>
              </w:rPr>
              <w:t>5</w:t>
            </w:r>
            <w:r w:rsidR="009A7912">
              <w:rPr>
                <w:rFonts w:cstheme="minorHAnsi"/>
                <w:sz w:val="18"/>
                <w:szCs w:val="18"/>
              </w:rPr>
              <w:t>.</w:t>
            </w:r>
            <w:r>
              <w:rPr>
                <w:rFonts w:cstheme="minorHAnsi"/>
                <w:sz w:val="18"/>
                <w:szCs w:val="18"/>
              </w:rPr>
              <w:t>85</w:t>
            </w:r>
          </w:p>
        </w:tc>
        <w:tc>
          <w:tcPr>
            <w:tcW w:w="955" w:type="dxa"/>
          </w:tcPr>
          <w:p w14:paraId="313083B3" w14:textId="3A0DFD3D" w:rsidR="009A7912" w:rsidRPr="00D73E72" w:rsidRDefault="009A7912" w:rsidP="00F638D9">
            <w:pPr>
              <w:jc w:val="center"/>
              <w:rPr>
                <w:rFonts w:cstheme="minorHAnsi"/>
                <w:sz w:val="18"/>
                <w:szCs w:val="18"/>
              </w:rPr>
            </w:pPr>
            <w:r>
              <w:rPr>
                <w:rFonts w:cstheme="minorHAnsi"/>
                <w:sz w:val="18"/>
                <w:szCs w:val="18"/>
              </w:rPr>
              <w:t>1</w:t>
            </w:r>
            <w:r w:rsidR="00AC4DE9">
              <w:rPr>
                <w:rFonts w:cstheme="minorHAnsi"/>
                <w:sz w:val="18"/>
                <w:szCs w:val="18"/>
              </w:rPr>
              <w:t>4</w:t>
            </w:r>
            <w:r>
              <w:rPr>
                <w:rFonts w:cstheme="minorHAnsi"/>
                <w:sz w:val="18"/>
                <w:szCs w:val="18"/>
              </w:rPr>
              <w:t>.</w:t>
            </w:r>
            <w:r w:rsidR="00AC4DE9">
              <w:rPr>
                <w:rFonts w:cstheme="minorHAnsi"/>
                <w:sz w:val="18"/>
                <w:szCs w:val="18"/>
              </w:rPr>
              <w:t>68</w:t>
            </w:r>
          </w:p>
        </w:tc>
        <w:tc>
          <w:tcPr>
            <w:tcW w:w="1050" w:type="dxa"/>
          </w:tcPr>
          <w:p w14:paraId="2D3930E9" w14:textId="13E1D37D" w:rsidR="009A7912" w:rsidRPr="00D73E72" w:rsidRDefault="009A7912" w:rsidP="00F638D9">
            <w:pPr>
              <w:jc w:val="center"/>
              <w:rPr>
                <w:rFonts w:cstheme="minorHAnsi"/>
                <w:sz w:val="18"/>
                <w:szCs w:val="18"/>
              </w:rPr>
            </w:pPr>
            <w:r>
              <w:rPr>
                <w:rFonts w:cstheme="minorHAnsi"/>
                <w:sz w:val="18"/>
                <w:szCs w:val="18"/>
              </w:rPr>
              <w:t>2</w:t>
            </w:r>
            <w:r w:rsidR="00AC4DE9">
              <w:rPr>
                <w:rFonts w:cstheme="minorHAnsi"/>
                <w:sz w:val="18"/>
                <w:szCs w:val="18"/>
              </w:rPr>
              <w:t>5.97</w:t>
            </w:r>
          </w:p>
        </w:tc>
        <w:tc>
          <w:tcPr>
            <w:tcW w:w="1050" w:type="dxa"/>
          </w:tcPr>
          <w:p w14:paraId="06162E0B" w14:textId="2E113431" w:rsidR="009A7912" w:rsidRPr="00D73E72" w:rsidRDefault="0001084D" w:rsidP="00F638D9">
            <w:pPr>
              <w:jc w:val="center"/>
              <w:rPr>
                <w:rFonts w:cstheme="minorHAnsi"/>
                <w:sz w:val="18"/>
                <w:szCs w:val="18"/>
              </w:rPr>
            </w:pPr>
            <w:r>
              <w:rPr>
                <w:rFonts w:cstheme="minorHAnsi"/>
                <w:sz w:val="18"/>
                <w:szCs w:val="18"/>
              </w:rPr>
              <w:t>3</w:t>
            </w:r>
            <w:r w:rsidR="00AC4DE9">
              <w:rPr>
                <w:rFonts w:cstheme="minorHAnsi"/>
                <w:sz w:val="18"/>
                <w:szCs w:val="18"/>
              </w:rPr>
              <w:t>2.28</w:t>
            </w:r>
          </w:p>
        </w:tc>
        <w:tc>
          <w:tcPr>
            <w:tcW w:w="1050" w:type="dxa"/>
          </w:tcPr>
          <w:p w14:paraId="1BF115D8" w14:textId="4AC3005D" w:rsidR="009A7912" w:rsidRPr="00D73E72" w:rsidRDefault="00AC4DE9" w:rsidP="00F638D9">
            <w:pPr>
              <w:jc w:val="center"/>
              <w:rPr>
                <w:rFonts w:cstheme="minorHAnsi"/>
                <w:sz w:val="18"/>
                <w:szCs w:val="18"/>
              </w:rPr>
            </w:pPr>
            <w:r>
              <w:rPr>
                <w:rFonts w:cstheme="minorHAnsi"/>
                <w:sz w:val="18"/>
                <w:szCs w:val="18"/>
              </w:rPr>
              <w:t>98</w:t>
            </w:r>
            <w:r w:rsidR="0001084D">
              <w:rPr>
                <w:rFonts w:cstheme="minorHAnsi"/>
                <w:sz w:val="18"/>
                <w:szCs w:val="18"/>
              </w:rPr>
              <w:t>.</w:t>
            </w:r>
            <w:r>
              <w:rPr>
                <w:rFonts w:cstheme="minorHAnsi"/>
                <w:sz w:val="18"/>
                <w:szCs w:val="18"/>
              </w:rPr>
              <w:t>26</w:t>
            </w:r>
          </w:p>
        </w:tc>
        <w:tc>
          <w:tcPr>
            <w:tcW w:w="1050" w:type="dxa"/>
          </w:tcPr>
          <w:p w14:paraId="0ADFBBA4" w14:textId="564169E8" w:rsidR="009A7912" w:rsidRPr="00D73E72" w:rsidRDefault="00AC4DE9" w:rsidP="00F638D9">
            <w:pPr>
              <w:jc w:val="center"/>
              <w:rPr>
                <w:rFonts w:cstheme="minorHAnsi"/>
                <w:sz w:val="18"/>
                <w:szCs w:val="18"/>
              </w:rPr>
            </w:pPr>
            <w:r>
              <w:rPr>
                <w:rFonts w:cstheme="minorHAnsi"/>
                <w:sz w:val="18"/>
                <w:szCs w:val="18"/>
              </w:rPr>
              <w:t>140.129</w:t>
            </w:r>
          </w:p>
        </w:tc>
        <w:tc>
          <w:tcPr>
            <w:tcW w:w="859" w:type="dxa"/>
          </w:tcPr>
          <w:p w14:paraId="442E3096" w14:textId="1A51ABA5" w:rsidR="009A7912" w:rsidRPr="00D73E72" w:rsidRDefault="0001084D" w:rsidP="00F638D9">
            <w:pPr>
              <w:jc w:val="center"/>
              <w:rPr>
                <w:rFonts w:cstheme="minorHAnsi"/>
                <w:sz w:val="18"/>
                <w:szCs w:val="18"/>
              </w:rPr>
            </w:pPr>
            <w:r>
              <w:rPr>
                <w:rFonts w:cstheme="minorHAnsi"/>
                <w:sz w:val="18"/>
                <w:szCs w:val="18"/>
              </w:rPr>
              <w:t>1</w:t>
            </w:r>
            <w:r w:rsidR="00AC4DE9">
              <w:rPr>
                <w:rFonts w:cstheme="minorHAnsi"/>
                <w:sz w:val="18"/>
                <w:szCs w:val="18"/>
              </w:rPr>
              <w:t>40</w:t>
            </w:r>
            <w:r>
              <w:rPr>
                <w:rFonts w:cstheme="minorHAnsi"/>
                <w:sz w:val="18"/>
                <w:szCs w:val="18"/>
              </w:rPr>
              <w:t>.7</w:t>
            </w:r>
            <w:r w:rsidR="00AC4DE9">
              <w:rPr>
                <w:rFonts w:cstheme="minorHAnsi"/>
                <w:sz w:val="18"/>
                <w:szCs w:val="18"/>
              </w:rPr>
              <w:t>4</w:t>
            </w:r>
          </w:p>
        </w:tc>
        <w:tc>
          <w:tcPr>
            <w:tcW w:w="859" w:type="dxa"/>
          </w:tcPr>
          <w:p w14:paraId="3B0AB233" w14:textId="555D7B94" w:rsidR="009A7912" w:rsidRPr="00D73E72" w:rsidRDefault="0001084D" w:rsidP="00F638D9">
            <w:pPr>
              <w:jc w:val="center"/>
              <w:rPr>
                <w:rFonts w:cstheme="minorHAnsi"/>
                <w:sz w:val="18"/>
                <w:szCs w:val="18"/>
              </w:rPr>
            </w:pPr>
            <w:r>
              <w:rPr>
                <w:rFonts w:cstheme="minorHAnsi"/>
                <w:sz w:val="18"/>
                <w:szCs w:val="18"/>
              </w:rPr>
              <w:t>1</w:t>
            </w:r>
            <w:r w:rsidR="00AC4DE9">
              <w:rPr>
                <w:rFonts w:cstheme="minorHAnsi"/>
                <w:sz w:val="18"/>
                <w:szCs w:val="18"/>
              </w:rPr>
              <w:t>41</w:t>
            </w:r>
            <w:r>
              <w:rPr>
                <w:rFonts w:cstheme="minorHAnsi"/>
                <w:sz w:val="18"/>
                <w:szCs w:val="18"/>
              </w:rPr>
              <w:t>.</w:t>
            </w:r>
            <w:r w:rsidR="00AC4DE9">
              <w:rPr>
                <w:rFonts w:cstheme="minorHAnsi"/>
                <w:sz w:val="18"/>
                <w:szCs w:val="18"/>
              </w:rPr>
              <w:t>91</w:t>
            </w:r>
          </w:p>
        </w:tc>
      </w:tr>
    </w:tbl>
    <w:p w14:paraId="4D1A7529" w14:textId="77777777" w:rsidR="00490E4C" w:rsidRDefault="00490E4C" w:rsidP="00490E4C"/>
    <w:p w14:paraId="74284B02" w14:textId="7611CEB2" w:rsidR="00996E7D" w:rsidRDefault="00490E4C" w:rsidP="00490E4C">
      <w:pPr>
        <w:jc w:val="both"/>
      </w:pPr>
      <w:r>
        <w:t xml:space="preserve">From the above table, it is seen that the accuracy increases with decrease in threshold upto threshold = 1e-06, that is </w:t>
      </w:r>
      <w:r w:rsidRPr="00490E4C">
        <w:t>0.000001</w:t>
      </w:r>
      <w:r>
        <w:t xml:space="preserve">, and then becomes constant. </w:t>
      </w:r>
      <w:r w:rsidR="007B39D2">
        <w:t>After that</w:t>
      </w:r>
      <w:r w:rsidR="006131EE">
        <w:t>,</w:t>
      </w:r>
      <w:r w:rsidR="007B39D2">
        <w:t xml:space="preserve"> the overhead </w:t>
      </w:r>
      <w:r w:rsidR="006131EE">
        <w:t>(</w:t>
      </w:r>
      <w:r w:rsidR="007B39D2">
        <w:t>like</w:t>
      </w:r>
      <w:r w:rsidR="006131EE">
        <w:t xml:space="preserve"> time and</w:t>
      </w:r>
      <w:r w:rsidR="007B39D2">
        <w:t xml:space="preserve"> number of iterations</w:t>
      </w:r>
      <w:r w:rsidR="006131EE">
        <w:t>)</w:t>
      </w:r>
      <w:r w:rsidR="007B39D2">
        <w:t xml:space="preserve"> starts to increase exponentially without any significant performance boost. </w:t>
      </w:r>
      <w:r>
        <w:t xml:space="preserve">Hence for logistic regression, the </w:t>
      </w:r>
      <w:r w:rsidRPr="00490E4C">
        <w:rPr>
          <w:b/>
          <w:bCs/>
          <w:i/>
          <w:iCs/>
        </w:rPr>
        <w:t>optimal threshold value should be 0.000001</w:t>
      </w:r>
      <w:r w:rsidRPr="00490E4C">
        <w:t xml:space="preserve"> </w:t>
      </w:r>
      <w:r>
        <w:t>to obtain best results.</w:t>
      </w:r>
      <w:r w:rsidR="00A5289E">
        <w:t xml:space="preserve"> </w:t>
      </w:r>
    </w:p>
    <w:p w14:paraId="43434FE4" w14:textId="2532C85A" w:rsidR="00326C97" w:rsidRDefault="00A5289E" w:rsidP="00490E4C">
      <w:pPr>
        <w:jc w:val="both"/>
      </w:pPr>
      <w:r>
        <w:t xml:space="preserve">The following graph gives the train and test accuracy </w:t>
      </w:r>
      <w:r w:rsidR="0002131E">
        <w:t xml:space="preserve">(using the optimal beta value) </w:t>
      </w:r>
      <w:r>
        <w:t>as a function of number of gradient descent iterations.</w:t>
      </w:r>
    </w:p>
    <w:p w14:paraId="7A791E09" w14:textId="29A8C2BE" w:rsidR="00490E4C" w:rsidRDefault="00C57AD4" w:rsidP="00A5289E">
      <w:pPr>
        <w:jc w:val="center"/>
      </w:pPr>
      <w:r>
        <w:rPr>
          <w:noProof/>
        </w:rPr>
        <w:drawing>
          <wp:inline distT="0" distB="0" distL="0" distR="0" wp14:anchorId="4A43AFA4" wp14:editId="2C51729F">
            <wp:extent cx="2455852" cy="1661311"/>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0233" cy="1691333"/>
                    </a:xfrm>
                    <a:prstGeom prst="rect">
                      <a:avLst/>
                    </a:prstGeom>
                  </pic:spPr>
                </pic:pic>
              </a:graphicData>
            </a:graphic>
          </wp:inline>
        </w:drawing>
      </w:r>
    </w:p>
    <w:p w14:paraId="3F6BDB57" w14:textId="65FC8C02" w:rsidR="007C011A" w:rsidRPr="007C011A" w:rsidRDefault="007C011A" w:rsidP="000F0DEB">
      <w:pPr>
        <w:rPr>
          <w:b/>
          <w:bCs/>
          <w:u w:val="single"/>
        </w:rPr>
      </w:pPr>
      <w:r w:rsidRPr="007C011A">
        <w:rPr>
          <w:b/>
          <w:bCs/>
          <w:u w:val="single"/>
        </w:rPr>
        <w:t>Experiment 3:</w:t>
      </w:r>
    </w:p>
    <w:p w14:paraId="24941C31" w14:textId="005D1376" w:rsidR="007C011A" w:rsidRDefault="004F5C4C" w:rsidP="00BC382C">
      <w:pPr>
        <w:jc w:val="both"/>
        <w:rPr>
          <w:rFonts w:cstheme="minorHAnsi"/>
        </w:rPr>
      </w:pPr>
      <w:r w:rsidRPr="004F5C4C">
        <w:rPr>
          <w:b/>
          <w:bCs/>
        </w:rPr>
        <w:t>Picking 8 features at random</w:t>
      </w:r>
      <w:r>
        <w:rPr>
          <w:b/>
          <w:bCs/>
        </w:rPr>
        <w:t xml:space="preserve">: </w:t>
      </w:r>
      <w:r w:rsidR="00994014" w:rsidRPr="00584E60">
        <w:rPr>
          <w:rFonts w:cstheme="minorHAnsi"/>
        </w:rPr>
        <w:t xml:space="preserve">The gradient descent algorithm is executed </w:t>
      </w:r>
      <w:r w:rsidR="00994014">
        <w:rPr>
          <w:rFonts w:cstheme="minorHAnsi"/>
        </w:rPr>
        <w:t>two</w:t>
      </w:r>
      <w:r w:rsidR="00994014" w:rsidRPr="00584E60">
        <w:rPr>
          <w:rFonts w:cstheme="minorHAnsi"/>
        </w:rPr>
        <w:t xml:space="preserve"> times,</w:t>
      </w:r>
      <w:r w:rsidR="00994014">
        <w:rPr>
          <w:rFonts w:cstheme="minorHAnsi"/>
        </w:rPr>
        <w:t xml:space="preserve"> the 1</w:t>
      </w:r>
      <w:r w:rsidR="00994014" w:rsidRPr="00994014">
        <w:rPr>
          <w:rFonts w:cstheme="minorHAnsi"/>
          <w:vertAlign w:val="superscript"/>
        </w:rPr>
        <w:t>st</w:t>
      </w:r>
      <w:r w:rsidR="00994014">
        <w:rPr>
          <w:rFonts w:cstheme="minorHAnsi"/>
        </w:rPr>
        <w:t xml:space="preserve"> time for reduced model with 8 features selected at random, and the 2</w:t>
      </w:r>
      <w:r w:rsidR="00994014" w:rsidRPr="00994014">
        <w:rPr>
          <w:rFonts w:cstheme="minorHAnsi"/>
          <w:vertAlign w:val="superscript"/>
        </w:rPr>
        <w:t>nd</w:t>
      </w:r>
      <w:r w:rsidR="00994014">
        <w:rPr>
          <w:rFonts w:cstheme="minorHAnsi"/>
        </w:rPr>
        <w:t xml:space="preserve"> time for full model</w:t>
      </w:r>
      <w:r w:rsidR="00994014" w:rsidRPr="00584E60">
        <w:rPr>
          <w:rFonts w:cstheme="minorHAnsi"/>
        </w:rPr>
        <w:t>, keeping all other parameters constant.</w:t>
      </w:r>
    </w:p>
    <w:p w14:paraId="27D8ABC0" w14:textId="77777777" w:rsidR="008F5B6F" w:rsidRDefault="008F5B6F" w:rsidP="008F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p>
    <w:p w14:paraId="66568B4B" w14:textId="584345C6" w:rsidR="008F5B6F" w:rsidRPr="00525510" w:rsidRDefault="008F5B6F" w:rsidP="008F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inear</w:t>
      </w:r>
      <w:r w:rsidRPr="00525510">
        <w:rPr>
          <w:rFonts w:cstheme="minorHAnsi"/>
          <w:i/>
          <w:iCs/>
          <w:u w:val="single"/>
        </w:rPr>
        <w:t xml:space="preserve"> Regression</w:t>
      </w:r>
      <w:r>
        <w:rPr>
          <w:rFonts w:cstheme="minorHAnsi"/>
          <w:i/>
          <w:iCs/>
          <w:u w:val="single"/>
        </w:rPr>
        <w:t>:</w:t>
      </w:r>
    </w:p>
    <w:p w14:paraId="0DC055C9" w14:textId="1C24D48F" w:rsidR="008F5B6F" w:rsidRDefault="003F43AC" w:rsidP="00BC382C">
      <w:pPr>
        <w:jc w:val="both"/>
        <w:rPr>
          <w:rFonts w:cstheme="minorHAnsi"/>
        </w:rPr>
      </w:pPr>
      <w:r>
        <w:rPr>
          <w:rFonts w:cstheme="minorHAnsi"/>
        </w:rPr>
        <w:t>The features selected arbitrarily</w:t>
      </w:r>
      <w:r w:rsidR="00273D19">
        <w:rPr>
          <w:rFonts w:cstheme="minorHAnsi"/>
        </w:rPr>
        <w:t xml:space="preserve"> (with no preference)</w:t>
      </w:r>
      <w:r>
        <w:rPr>
          <w:rFonts w:cstheme="minorHAnsi"/>
        </w:rPr>
        <w:t xml:space="preserve"> are </w:t>
      </w:r>
      <w:r w:rsidR="00273D19">
        <w:rPr>
          <w:rFonts w:cstheme="minorHAnsi"/>
        </w:rPr>
        <w:t>MWG, NWG, MDIMC, NDIMC, MDIMA, KWI, VWM and STRM.</w:t>
      </w:r>
    </w:p>
    <w:p w14:paraId="7EC441AB" w14:textId="78BA7DE3" w:rsidR="001C6B2F" w:rsidRDefault="001C6B2F" w:rsidP="001C6B2F">
      <w:pPr>
        <w:jc w:val="both"/>
        <w:rPr>
          <w:rFonts w:cstheme="minorHAnsi"/>
        </w:rPr>
      </w:pPr>
      <w:r w:rsidRPr="007E2BD2">
        <w:rPr>
          <w:rFonts w:cstheme="minorHAnsi"/>
        </w:rPr>
        <w:t xml:space="preserve">The </w:t>
      </w:r>
      <w:r w:rsidR="00B21EED">
        <w:rPr>
          <w:rFonts w:cstheme="minorHAnsi"/>
        </w:rPr>
        <w:t xml:space="preserve">reduced model </w:t>
      </w:r>
      <w:r w:rsidRPr="007E2BD2">
        <w:rPr>
          <w:rFonts w:cstheme="minorHAnsi"/>
        </w:rPr>
        <w:t xml:space="preserve">regression equation </w:t>
      </w:r>
      <w:r>
        <w:rPr>
          <w:rFonts w:cstheme="minorHAnsi"/>
        </w:rPr>
        <w:t>becomes</w:t>
      </w:r>
      <w:r w:rsidRPr="007E2BD2">
        <w:rPr>
          <w:rFonts w:cstheme="minorHAnsi"/>
        </w:rPr>
        <w:t xml:space="preserve">: </w:t>
      </w:r>
    </w:p>
    <w:p w14:paraId="1D205AAD" w14:textId="5A0F327F" w:rsidR="001C6B2F" w:rsidRDefault="001C6B2F" w:rsidP="001C6B2F">
      <w:pPr>
        <w:jc w:val="both"/>
        <w:rPr>
          <w:rFonts w:cstheme="minorHAnsi"/>
        </w:rPr>
      </w:pPr>
      <w:r w:rsidRPr="00242B02">
        <w:rPr>
          <w:rFonts w:cstheme="minorHAnsi"/>
        </w:rPr>
        <w:t>Run_time = β</w:t>
      </w:r>
      <w:r w:rsidRPr="00B32C3B">
        <w:rPr>
          <w:rFonts w:cstheme="minorHAnsi"/>
          <w:vertAlign w:val="subscript"/>
        </w:rPr>
        <w:t>0</w:t>
      </w:r>
      <w:r w:rsidRPr="00242B02">
        <w:rPr>
          <w:rFonts w:cstheme="minorHAnsi"/>
        </w:rPr>
        <w:t xml:space="preserve"> + β</w:t>
      </w:r>
      <w:r w:rsidRPr="00B32C3B">
        <w:rPr>
          <w:rFonts w:cstheme="minorHAnsi"/>
          <w:vertAlign w:val="subscript"/>
        </w:rPr>
        <w:t>1</w:t>
      </w:r>
      <w:r w:rsidRPr="00242B02">
        <w:rPr>
          <w:rFonts w:cstheme="minorHAnsi"/>
        </w:rPr>
        <w:t>*mwg + β</w:t>
      </w:r>
      <w:r w:rsidRPr="00B32C3B">
        <w:rPr>
          <w:rFonts w:cstheme="minorHAnsi"/>
          <w:vertAlign w:val="subscript"/>
        </w:rPr>
        <w:t>2</w:t>
      </w:r>
      <w:r w:rsidRPr="00242B02">
        <w:rPr>
          <w:rFonts w:cstheme="minorHAnsi"/>
        </w:rPr>
        <w:t>*nwg + β</w:t>
      </w:r>
      <w:r w:rsidRPr="00B32C3B">
        <w:rPr>
          <w:rFonts w:cstheme="minorHAnsi"/>
          <w:vertAlign w:val="subscript"/>
        </w:rPr>
        <w:t>3</w:t>
      </w:r>
      <w:r w:rsidRPr="00242B02">
        <w:rPr>
          <w:rFonts w:cstheme="minorHAnsi"/>
        </w:rPr>
        <w:t>*mdimc + β</w:t>
      </w:r>
      <w:r w:rsidRPr="00B32C3B">
        <w:rPr>
          <w:rFonts w:cstheme="minorHAnsi"/>
          <w:vertAlign w:val="subscript"/>
        </w:rPr>
        <w:t>4</w:t>
      </w:r>
      <w:r w:rsidRPr="00242B02">
        <w:rPr>
          <w:rFonts w:cstheme="minorHAnsi"/>
        </w:rPr>
        <w:t>*</w:t>
      </w:r>
      <w:r w:rsidRPr="001C6B2F">
        <w:rPr>
          <w:rFonts w:cstheme="minorHAnsi"/>
        </w:rPr>
        <w:t xml:space="preserve"> </w:t>
      </w:r>
      <w:r w:rsidRPr="00242B02">
        <w:rPr>
          <w:rFonts w:cstheme="minorHAnsi"/>
        </w:rPr>
        <w:t>ndimc + β</w:t>
      </w:r>
      <w:r w:rsidRPr="00B32C3B">
        <w:rPr>
          <w:rFonts w:cstheme="minorHAnsi"/>
          <w:vertAlign w:val="subscript"/>
        </w:rPr>
        <w:t>5</w:t>
      </w:r>
      <w:r w:rsidRPr="00242B02">
        <w:rPr>
          <w:rFonts w:cstheme="minorHAnsi"/>
        </w:rPr>
        <w:t>*</w:t>
      </w:r>
      <w:r w:rsidRPr="001C6B2F">
        <w:rPr>
          <w:rFonts w:cstheme="minorHAnsi"/>
        </w:rPr>
        <w:t xml:space="preserve"> </w:t>
      </w:r>
      <w:r w:rsidRPr="00242B02">
        <w:rPr>
          <w:rFonts w:cstheme="minorHAnsi"/>
        </w:rPr>
        <w:t>mdima + β</w:t>
      </w:r>
      <w:r w:rsidRPr="00B32C3B">
        <w:rPr>
          <w:rFonts w:cstheme="minorHAnsi"/>
          <w:vertAlign w:val="subscript"/>
        </w:rPr>
        <w:t>6</w:t>
      </w:r>
      <w:r w:rsidRPr="00242B02">
        <w:rPr>
          <w:rFonts w:cstheme="minorHAnsi"/>
        </w:rPr>
        <w:t>*</w:t>
      </w:r>
      <w:r w:rsidRPr="001C6B2F">
        <w:rPr>
          <w:rFonts w:cstheme="minorHAnsi"/>
        </w:rPr>
        <w:t xml:space="preserve"> </w:t>
      </w:r>
      <w:r w:rsidRPr="00242B02">
        <w:rPr>
          <w:rFonts w:cstheme="minorHAnsi"/>
        </w:rPr>
        <w:t>kwi + β</w:t>
      </w:r>
      <w:r w:rsidRPr="00B32C3B">
        <w:rPr>
          <w:rFonts w:cstheme="minorHAnsi"/>
          <w:vertAlign w:val="subscript"/>
        </w:rPr>
        <w:t>7</w:t>
      </w:r>
      <w:r w:rsidRPr="00242B02">
        <w:rPr>
          <w:rFonts w:cstheme="minorHAnsi"/>
        </w:rPr>
        <w:t>*</w:t>
      </w:r>
      <w:r w:rsidRPr="001C6B2F">
        <w:rPr>
          <w:rFonts w:cstheme="minorHAnsi"/>
        </w:rPr>
        <w:t xml:space="preserve"> </w:t>
      </w:r>
      <w:r w:rsidRPr="00242B02">
        <w:rPr>
          <w:rFonts w:cstheme="minorHAnsi"/>
        </w:rPr>
        <w:t>vwm + β</w:t>
      </w:r>
      <w:r>
        <w:rPr>
          <w:rFonts w:cstheme="minorHAnsi"/>
          <w:vertAlign w:val="subscript"/>
        </w:rPr>
        <w:t>8</w:t>
      </w:r>
      <w:r w:rsidRPr="00242B02">
        <w:rPr>
          <w:rFonts w:cstheme="minorHAnsi"/>
        </w:rPr>
        <w:t>*</w:t>
      </w:r>
      <w:r>
        <w:rPr>
          <w:rFonts w:cstheme="minorHAnsi"/>
        </w:rPr>
        <w:t>(</w:t>
      </w:r>
      <w:r w:rsidRPr="00242B02">
        <w:rPr>
          <w:rFonts w:cstheme="minorHAnsi"/>
        </w:rPr>
        <w:t>strm</w:t>
      </w:r>
      <w:r>
        <w:rPr>
          <w:rFonts w:cstheme="minorHAnsi"/>
        </w:rPr>
        <w:t>*</w:t>
      </w:r>
      <w:r w:rsidRPr="00FF721D">
        <w:rPr>
          <w:rFonts w:cstheme="minorHAnsi"/>
        </w:rPr>
        <w:t xml:space="preserve"> </w:t>
      </w:r>
      <w:r w:rsidRPr="00242B02">
        <w:rPr>
          <w:rFonts w:cstheme="minorHAnsi"/>
        </w:rPr>
        <w:t>mdima</w:t>
      </w:r>
      <w:r>
        <w:rPr>
          <w:rFonts w:cstheme="minorHAnsi"/>
        </w:rPr>
        <w:t>)</w:t>
      </w:r>
      <w:r w:rsidRPr="00242B02">
        <w:rPr>
          <w:rFonts w:cstheme="minorHAnsi"/>
        </w:rPr>
        <w:t xml:space="preserve"> </w:t>
      </w:r>
    </w:p>
    <w:p w14:paraId="7D436C3F" w14:textId="77777777" w:rsidR="001C6B2F" w:rsidRDefault="001C6B2F" w:rsidP="001C6B2F">
      <w:pPr>
        <w:ind w:left="720"/>
        <w:jc w:val="both"/>
        <w:rPr>
          <w:rFonts w:cstheme="minorHAnsi"/>
        </w:rPr>
      </w:pPr>
    </w:p>
    <w:p w14:paraId="1E9C9F14" w14:textId="6417E0E0" w:rsidR="001C6B2F" w:rsidRPr="00242B02" w:rsidRDefault="001C6B2F" w:rsidP="001C6B2F">
      <w:pPr>
        <w:jc w:val="both"/>
        <w:rPr>
          <w:rFonts w:cstheme="minorHAnsi"/>
        </w:rPr>
      </w:pPr>
      <w:r>
        <w:rPr>
          <w:rFonts w:cstheme="minorHAnsi"/>
        </w:rPr>
        <w:t>The optimal beta values</w:t>
      </w:r>
      <w:r w:rsidR="00B21EED">
        <w:rPr>
          <w:rFonts w:cstheme="minorHAnsi"/>
        </w:rPr>
        <w:t xml:space="preserve"> for reduced model</w:t>
      </w:r>
      <w:r>
        <w:rPr>
          <w:rFonts w:cstheme="minorHAnsi"/>
        </w:rPr>
        <w:t xml:space="preserve"> are:</w:t>
      </w:r>
    </w:p>
    <w:tbl>
      <w:tblPr>
        <w:tblStyle w:val="TableGrid"/>
        <w:tblW w:w="9365" w:type="dxa"/>
        <w:jc w:val="center"/>
        <w:tblLook w:val="04A0" w:firstRow="1" w:lastRow="0" w:firstColumn="1" w:lastColumn="0" w:noHBand="0" w:noVBand="1"/>
      </w:tblPr>
      <w:tblGrid>
        <w:gridCol w:w="1041"/>
        <w:gridCol w:w="1041"/>
        <w:gridCol w:w="1041"/>
        <w:gridCol w:w="1041"/>
        <w:gridCol w:w="1041"/>
        <w:gridCol w:w="1040"/>
        <w:gridCol w:w="1040"/>
        <w:gridCol w:w="1040"/>
        <w:gridCol w:w="1040"/>
      </w:tblGrid>
      <w:tr w:rsidR="009665F3" w14:paraId="4C8C4554" w14:textId="77777777" w:rsidTr="009665F3">
        <w:trPr>
          <w:trHeight w:val="242"/>
          <w:jc w:val="center"/>
        </w:trPr>
        <w:tc>
          <w:tcPr>
            <w:tcW w:w="1041" w:type="dxa"/>
            <w:shd w:val="clear" w:color="auto" w:fill="BDD6EE" w:themeFill="accent1" w:themeFillTint="66"/>
          </w:tcPr>
          <w:p w14:paraId="798F9535"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1041" w:type="dxa"/>
            <w:shd w:val="clear" w:color="auto" w:fill="BDD6EE" w:themeFill="accent1" w:themeFillTint="66"/>
          </w:tcPr>
          <w:p w14:paraId="145C1562"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1041" w:type="dxa"/>
            <w:shd w:val="clear" w:color="auto" w:fill="BDD6EE" w:themeFill="accent1" w:themeFillTint="66"/>
          </w:tcPr>
          <w:p w14:paraId="2BACFF49"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1041" w:type="dxa"/>
            <w:shd w:val="clear" w:color="auto" w:fill="BDD6EE" w:themeFill="accent1" w:themeFillTint="66"/>
          </w:tcPr>
          <w:p w14:paraId="26CA4D37"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1041" w:type="dxa"/>
            <w:shd w:val="clear" w:color="auto" w:fill="BDD6EE" w:themeFill="accent1" w:themeFillTint="66"/>
          </w:tcPr>
          <w:p w14:paraId="3A010B93"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1040" w:type="dxa"/>
            <w:shd w:val="clear" w:color="auto" w:fill="BDD6EE" w:themeFill="accent1" w:themeFillTint="66"/>
          </w:tcPr>
          <w:p w14:paraId="5525E303"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1040" w:type="dxa"/>
            <w:shd w:val="clear" w:color="auto" w:fill="BDD6EE" w:themeFill="accent1" w:themeFillTint="66"/>
          </w:tcPr>
          <w:p w14:paraId="2982D769"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1040" w:type="dxa"/>
            <w:shd w:val="clear" w:color="auto" w:fill="BDD6EE" w:themeFill="accent1" w:themeFillTint="66"/>
          </w:tcPr>
          <w:p w14:paraId="1B8EB183"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1040" w:type="dxa"/>
            <w:shd w:val="clear" w:color="auto" w:fill="BDD6EE" w:themeFill="accent1" w:themeFillTint="66"/>
          </w:tcPr>
          <w:p w14:paraId="4C3CA450" w14:textId="77777777" w:rsidR="008E33E8" w:rsidRDefault="008E33E8" w:rsidP="00F638D9">
            <w:pPr>
              <w:jc w:val="center"/>
              <w:rPr>
                <w:rFonts w:ascii="Cambria Math" w:hAnsi="Cambria Math" w:cs="Cambria Math"/>
              </w:rPr>
            </w:pPr>
            <w:r w:rsidRPr="00242B02">
              <w:rPr>
                <w:rFonts w:cstheme="minorHAnsi"/>
              </w:rPr>
              <w:t>β</w:t>
            </w:r>
            <w:r w:rsidRPr="00B32C3B">
              <w:rPr>
                <w:rFonts w:cstheme="minorHAnsi"/>
                <w:vertAlign w:val="subscript"/>
              </w:rPr>
              <w:t>8</w:t>
            </w:r>
          </w:p>
        </w:tc>
      </w:tr>
      <w:tr w:rsidR="008E33E8" w:rsidRPr="00FB4C83" w14:paraId="37E6CCD4" w14:textId="77777777" w:rsidTr="009665F3">
        <w:trPr>
          <w:trHeight w:val="288"/>
          <w:jc w:val="center"/>
        </w:trPr>
        <w:tc>
          <w:tcPr>
            <w:tcW w:w="1041" w:type="dxa"/>
          </w:tcPr>
          <w:p w14:paraId="606416B3" w14:textId="59154EF7" w:rsidR="008E33E8" w:rsidRPr="008E33E8" w:rsidRDefault="002D71CA" w:rsidP="008E33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40.47</w:t>
            </w:r>
          </w:p>
        </w:tc>
        <w:tc>
          <w:tcPr>
            <w:tcW w:w="1041" w:type="dxa"/>
          </w:tcPr>
          <w:p w14:paraId="7AC7BF78" w14:textId="0C55293B" w:rsidR="008E33E8" w:rsidRPr="002D71CA"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sidRPr="002D71CA">
              <w:rPr>
                <w:rFonts w:eastAsia="Times New Roman" w:cstheme="minorHAnsi"/>
                <w:color w:val="000000"/>
                <w:sz w:val="18"/>
                <w:szCs w:val="18"/>
              </w:rPr>
              <w:t>40.50</w:t>
            </w:r>
          </w:p>
        </w:tc>
        <w:tc>
          <w:tcPr>
            <w:tcW w:w="1041" w:type="dxa"/>
          </w:tcPr>
          <w:p w14:paraId="5C0954C1" w14:textId="73CDAA38"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40.82</w:t>
            </w:r>
          </w:p>
        </w:tc>
        <w:tc>
          <w:tcPr>
            <w:tcW w:w="1041" w:type="dxa"/>
          </w:tcPr>
          <w:p w14:paraId="6D055B2F" w14:textId="24FC24B1"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40.52</w:t>
            </w:r>
          </w:p>
        </w:tc>
        <w:tc>
          <w:tcPr>
            <w:tcW w:w="1041" w:type="dxa"/>
          </w:tcPr>
          <w:p w14:paraId="01880992" w14:textId="01D97C3F"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41.32</w:t>
            </w:r>
          </w:p>
        </w:tc>
        <w:tc>
          <w:tcPr>
            <w:tcW w:w="1040" w:type="dxa"/>
          </w:tcPr>
          <w:p w14:paraId="5AE3E44E" w14:textId="596BF325"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40.45</w:t>
            </w:r>
          </w:p>
        </w:tc>
        <w:tc>
          <w:tcPr>
            <w:tcW w:w="1040" w:type="dxa"/>
          </w:tcPr>
          <w:p w14:paraId="73BA5C00" w14:textId="12BDC30C"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40.95</w:t>
            </w:r>
          </w:p>
        </w:tc>
        <w:tc>
          <w:tcPr>
            <w:tcW w:w="1040" w:type="dxa"/>
          </w:tcPr>
          <w:p w14:paraId="4F68653C" w14:textId="1D4CEA2E"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40.75</w:t>
            </w:r>
          </w:p>
        </w:tc>
        <w:tc>
          <w:tcPr>
            <w:tcW w:w="1040" w:type="dxa"/>
          </w:tcPr>
          <w:p w14:paraId="730084BD" w14:textId="50CBE193" w:rsidR="008E33E8" w:rsidRPr="00FB4C83" w:rsidRDefault="002D71CA"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41.27</w:t>
            </w:r>
          </w:p>
        </w:tc>
      </w:tr>
    </w:tbl>
    <w:p w14:paraId="0A97A459" w14:textId="77777777" w:rsidR="00977645" w:rsidRDefault="00977645" w:rsidP="001C6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tbl>
      <w:tblPr>
        <w:tblStyle w:val="TableGrid"/>
        <w:tblW w:w="0" w:type="auto"/>
        <w:jc w:val="center"/>
        <w:tblLook w:val="04A0" w:firstRow="1" w:lastRow="0" w:firstColumn="1" w:lastColumn="0" w:noHBand="0" w:noVBand="1"/>
      </w:tblPr>
      <w:tblGrid>
        <w:gridCol w:w="2524"/>
        <w:gridCol w:w="1761"/>
        <w:gridCol w:w="1470"/>
      </w:tblGrid>
      <w:tr w:rsidR="00977645" w:rsidRPr="009665F3" w14:paraId="7DDEC374" w14:textId="77777777" w:rsidTr="008605D7">
        <w:trPr>
          <w:jc w:val="center"/>
        </w:trPr>
        <w:tc>
          <w:tcPr>
            <w:tcW w:w="2524" w:type="dxa"/>
            <w:shd w:val="clear" w:color="auto" w:fill="BDD6EE" w:themeFill="accent1" w:themeFillTint="66"/>
          </w:tcPr>
          <w:p w14:paraId="237AB38F" w14:textId="2AA7F265" w:rsidR="00977645" w:rsidRPr="009665F3" w:rsidRDefault="009665F3" w:rsidP="00966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lastRenderedPageBreak/>
              <w:t>Parameters</w:t>
            </w:r>
          </w:p>
        </w:tc>
        <w:tc>
          <w:tcPr>
            <w:tcW w:w="1761" w:type="dxa"/>
            <w:shd w:val="clear" w:color="auto" w:fill="BDD6EE" w:themeFill="accent1" w:themeFillTint="66"/>
          </w:tcPr>
          <w:p w14:paraId="3547286D" w14:textId="48045137" w:rsidR="00977645" w:rsidRPr="009665F3" w:rsidRDefault="009665F3" w:rsidP="00966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Reduced Model</w:t>
            </w:r>
          </w:p>
        </w:tc>
        <w:tc>
          <w:tcPr>
            <w:tcW w:w="1470" w:type="dxa"/>
            <w:shd w:val="clear" w:color="auto" w:fill="BDD6EE" w:themeFill="accent1" w:themeFillTint="66"/>
          </w:tcPr>
          <w:p w14:paraId="05E6AF46" w14:textId="181649FE" w:rsidR="00977645" w:rsidRPr="009665F3" w:rsidRDefault="009665F3" w:rsidP="009665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Full model</w:t>
            </w:r>
          </w:p>
        </w:tc>
      </w:tr>
      <w:tr w:rsidR="00977645" w14:paraId="0D3F8AE5" w14:textId="77777777" w:rsidTr="008605D7">
        <w:trPr>
          <w:jc w:val="center"/>
        </w:trPr>
        <w:tc>
          <w:tcPr>
            <w:tcW w:w="2524" w:type="dxa"/>
            <w:shd w:val="clear" w:color="auto" w:fill="auto"/>
          </w:tcPr>
          <w:p w14:paraId="65FD2DBA" w14:textId="0969CB43" w:rsidR="00977645" w:rsidRDefault="009665F3"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Min</w:t>
            </w:r>
            <w:r w:rsidR="002D2AD8">
              <w:rPr>
                <w:rFonts w:cstheme="minorHAnsi"/>
              </w:rPr>
              <w:t>.</w:t>
            </w:r>
            <w:r w:rsidRPr="00EC4F56">
              <w:rPr>
                <w:rFonts w:cstheme="minorHAnsi"/>
              </w:rPr>
              <w:t xml:space="preserve"> cost for training set</w:t>
            </w:r>
          </w:p>
        </w:tc>
        <w:tc>
          <w:tcPr>
            <w:tcW w:w="1761" w:type="dxa"/>
          </w:tcPr>
          <w:p w14:paraId="3CD02AB0" w14:textId="2DEB238C" w:rsidR="00977645" w:rsidRDefault="003A7AA8"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25798.43</w:t>
            </w:r>
          </w:p>
        </w:tc>
        <w:tc>
          <w:tcPr>
            <w:tcW w:w="1470" w:type="dxa"/>
          </w:tcPr>
          <w:p w14:paraId="19026DEB" w14:textId="1CF523A9" w:rsidR="00977645" w:rsidRDefault="003A7AA8"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26332.56</w:t>
            </w:r>
          </w:p>
        </w:tc>
      </w:tr>
      <w:tr w:rsidR="00977645" w14:paraId="2DEA568C" w14:textId="77777777" w:rsidTr="008605D7">
        <w:trPr>
          <w:jc w:val="center"/>
        </w:trPr>
        <w:tc>
          <w:tcPr>
            <w:tcW w:w="2524" w:type="dxa"/>
            <w:shd w:val="clear" w:color="auto" w:fill="auto"/>
          </w:tcPr>
          <w:p w14:paraId="59C02159" w14:textId="66B813B1" w:rsidR="00977645" w:rsidRDefault="009665F3"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RMSE for training set</w:t>
            </w:r>
          </w:p>
        </w:tc>
        <w:tc>
          <w:tcPr>
            <w:tcW w:w="1761" w:type="dxa"/>
          </w:tcPr>
          <w:p w14:paraId="3ACC28FA" w14:textId="27C6FC35" w:rsidR="00977645" w:rsidRDefault="003A7AA8"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160.619</w:t>
            </w:r>
          </w:p>
        </w:tc>
        <w:tc>
          <w:tcPr>
            <w:tcW w:w="1470" w:type="dxa"/>
          </w:tcPr>
          <w:p w14:paraId="454CC9E6" w14:textId="1706E0D1" w:rsidR="00977645" w:rsidRDefault="003A7AA8"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162.27</w:t>
            </w:r>
          </w:p>
        </w:tc>
      </w:tr>
      <w:tr w:rsidR="00977645" w14:paraId="69C928E4" w14:textId="77777777" w:rsidTr="008605D7">
        <w:trPr>
          <w:jc w:val="center"/>
        </w:trPr>
        <w:tc>
          <w:tcPr>
            <w:tcW w:w="2524" w:type="dxa"/>
            <w:shd w:val="clear" w:color="auto" w:fill="auto"/>
          </w:tcPr>
          <w:p w14:paraId="1206F21C" w14:textId="02225DD7" w:rsidR="00977645" w:rsidRDefault="009665F3"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cost</w:t>
            </w:r>
          </w:p>
        </w:tc>
        <w:tc>
          <w:tcPr>
            <w:tcW w:w="1761" w:type="dxa"/>
          </w:tcPr>
          <w:p w14:paraId="2F82C6F5" w14:textId="271A9405" w:rsidR="00977645" w:rsidRDefault="00C00F28" w:rsidP="00C00F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C00F28">
              <w:rPr>
                <w:rFonts w:cstheme="minorHAnsi"/>
              </w:rPr>
              <w:t>25709.07</w:t>
            </w:r>
          </w:p>
        </w:tc>
        <w:tc>
          <w:tcPr>
            <w:tcW w:w="1470" w:type="dxa"/>
          </w:tcPr>
          <w:p w14:paraId="471773FA" w14:textId="0267C341" w:rsidR="00977645" w:rsidRDefault="001E4914"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26268.56</w:t>
            </w:r>
          </w:p>
        </w:tc>
      </w:tr>
      <w:tr w:rsidR="00977645" w14:paraId="7C271D89" w14:textId="77777777" w:rsidTr="008605D7">
        <w:trPr>
          <w:jc w:val="center"/>
        </w:trPr>
        <w:tc>
          <w:tcPr>
            <w:tcW w:w="2524" w:type="dxa"/>
            <w:shd w:val="clear" w:color="auto" w:fill="auto"/>
          </w:tcPr>
          <w:p w14:paraId="6532A252" w14:textId="0FC9A941" w:rsidR="00977645" w:rsidRDefault="009665F3"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RMSE</w:t>
            </w:r>
          </w:p>
        </w:tc>
        <w:tc>
          <w:tcPr>
            <w:tcW w:w="1761" w:type="dxa"/>
          </w:tcPr>
          <w:p w14:paraId="628A086A" w14:textId="28F3000A" w:rsidR="00977645" w:rsidRDefault="00C00F28"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160.34</w:t>
            </w:r>
          </w:p>
        </w:tc>
        <w:tc>
          <w:tcPr>
            <w:tcW w:w="1470" w:type="dxa"/>
          </w:tcPr>
          <w:p w14:paraId="6471C889" w14:textId="068EF83F" w:rsidR="00977645" w:rsidRDefault="001E4914" w:rsidP="00860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162.07</w:t>
            </w:r>
          </w:p>
        </w:tc>
      </w:tr>
    </w:tbl>
    <w:p w14:paraId="1A668549" w14:textId="77777777" w:rsidR="0028594F" w:rsidRDefault="0028594F" w:rsidP="001C6B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0A44D330" w14:textId="050ECAF8" w:rsidR="008F5B6F" w:rsidRDefault="001E4914" w:rsidP="00F60FAC">
      <w:pPr>
        <w:jc w:val="center"/>
      </w:pPr>
      <w:r>
        <w:rPr>
          <w:noProof/>
        </w:rPr>
        <w:drawing>
          <wp:inline distT="0" distB="0" distL="0" distR="0" wp14:anchorId="7C7CCC0E" wp14:editId="5239B297">
            <wp:extent cx="3172335" cy="159793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2743" cy="1613254"/>
                    </a:xfrm>
                    <a:prstGeom prst="rect">
                      <a:avLst/>
                    </a:prstGeom>
                  </pic:spPr>
                </pic:pic>
              </a:graphicData>
            </a:graphic>
          </wp:inline>
        </w:drawing>
      </w:r>
      <w:r>
        <w:rPr>
          <w:noProof/>
        </w:rPr>
        <w:drawing>
          <wp:inline distT="0" distB="0" distL="0" distR="0" wp14:anchorId="238D354E" wp14:editId="09D2B487">
            <wp:extent cx="2349374" cy="16415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950" cy="1667755"/>
                    </a:xfrm>
                    <a:prstGeom prst="rect">
                      <a:avLst/>
                    </a:prstGeom>
                  </pic:spPr>
                </pic:pic>
              </a:graphicData>
            </a:graphic>
          </wp:inline>
        </w:drawing>
      </w:r>
    </w:p>
    <w:p w14:paraId="55F45E33" w14:textId="390CB217" w:rsidR="00977645" w:rsidRDefault="00977645" w:rsidP="000F0DEB">
      <w:r>
        <w:t xml:space="preserve">From the above </w:t>
      </w:r>
      <w:r w:rsidR="00F60FAC">
        <w:t xml:space="preserve">table and </w:t>
      </w:r>
      <w:r>
        <w:t xml:space="preserve">plots, it is seen that the </w:t>
      </w:r>
      <w:r w:rsidR="001E4914">
        <w:t>reduced</w:t>
      </w:r>
      <w:r>
        <w:t xml:space="preserve"> model performs better than </w:t>
      </w:r>
      <w:r w:rsidR="001E4914">
        <w:t>full</w:t>
      </w:r>
      <w:r>
        <w:t xml:space="preserve"> model. </w:t>
      </w:r>
      <w:r w:rsidR="008771C2">
        <w:t xml:space="preserve">Choosing these 8 features </w:t>
      </w:r>
      <w:r w:rsidR="00FE52BF">
        <w:t xml:space="preserve">and dropping other features </w:t>
      </w:r>
      <w:r w:rsidR="008771C2">
        <w:t>improve</w:t>
      </w:r>
      <w:r w:rsidR="001E4914">
        <w:t>s</w:t>
      </w:r>
      <w:r w:rsidR="008771C2">
        <w:t xml:space="preserve"> the model.</w:t>
      </w:r>
    </w:p>
    <w:p w14:paraId="754F6334" w14:textId="650D25FF" w:rsidR="008605D7" w:rsidRDefault="008605D7" w:rsidP="000F0DEB"/>
    <w:p w14:paraId="3D51F612" w14:textId="1BA190A4" w:rsidR="0060697A" w:rsidRPr="00525510" w:rsidRDefault="0060697A" w:rsidP="00606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ogistic</w:t>
      </w:r>
      <w:r w:rsidRPr="00525510">
        <w:rPr>
          <w:rFonts w:cstheme="minorHAnsi"/>
          <w:i/>
          <w:iCs/>
          <w:u w:val="single"/>
        </w:rPr>
        <w:t xml:space="preserve"> Regression</w:t>
      </w:r>
      <w:r>
        <w:rPr>
          <w:rFonts w:cstheme="minorHAnsi"/>
          <w:i/>
          <w:iCs/>
          <w:u w:val="single"/>
        </w:rPr>
        <w:t>:</w:t>
      </w:r>
    </w:p>
    <w:p w14:paraId="0C59ECC7" w14:textId="5F9909DB" w:rsidR="0060697A" w:rsidRDefault="0060697A" w:rsidP="0060697A">
      <w:pPr>
        <w:jc w:val="both"/>
        <w:rPr>
          <w:rFonts w:cstheme="minorHAnsi"/>
        </w:rPr>
      </w:pPr>
      <w:r>
        <w:rPr>
          <w:rFonts w:cstheme="minorHAnsi"/>
        </w:rPr>
        <w:t xml:space="preserve">The features selected arbitrarily (with no preference) are </w:t>
      </w:r>
      <w:r w:rsidR="0053513D">
        <w:rPr>
          <w:rFonts w:cstheme="minorHAnsi"/>
        </w:rPr>
        <w:t>N</w:t>
      </w:r>
      <w:r>
        <w:rPr>
          <w:rFonts w:cstheme="minorHAnsi"/>
        </w:rPr>
        <w:t xml:space="preserve">WG, </w:t>
      </w:r>
      <w:r w:rsidR="0053513D">
        <w:rPr>
          <w:rFonts w:cstheme="minorHAnsi"/>
        </w:rPr>
        <w:t>K</w:t>
      </w:r>
      <w:r>
        <w:rPr>
          <w:rFonts w:cstheme="minorHAnsi"/>
        </w:rPr>
        <w:t xml:space="preserve">WG, </w:t>
      </w:r>
      <w:r w:rsidR="0053513D">
        <w:rPr>
          <w:rFonts w:cstheme="minorHAnsi"/>
        </w:rPr>
        <w:t>N</w:t>
      </w:r>
      <w:r>
        <w:rPr>
          <w:rFonts w:cstheme="minorHAnsi"/>
        </w:rPr>
        <w:t>DIMC, MDIMA,</w:t>
      </w:r>
      <w:r w:rsidR="0053513D">
        <w:rPr>
          <w:rFonts w:cstheme="minorHAnsi"/>
        </w:rPr>
        <w:t xml:space="preserve"> NDIMB</w:t>
      </w:r>
      <w:r>
        <w:rPr>
          <w:rFonts w:cstheme="minorHAnsi"/>
        </w:rPr>
        <w:t>, VWM</w:t>
      </w:r>
      <w:r w:rsidR="0053513D">
        <w:rPr>
          <w:rFonts w:cstheme="minorHAnsi"/>
        </w:rPr>
        <w:t>,</w:t>
      </w:r>
      <w:r>
        <w:rPr>
          <w:rFonts w:cstheme="minorHAnsi"/>
        </w:rPr>
        <w:t xml:space="preserve"> STRM</w:t>
      </w:r>
      <w:r w:rsidR="0053513D">
        <w:rPr>
          <w:rFonts w:cstheme="minorHAnsi"/>
        </w:rPr>
        <w:t xml:space="preserve"> and SB</w:t>
      </w:r>
      <w:r>
        <w:rPr>
          <w:rFonts w:cstheme="minorHAnsi"/>
        </w:rPr>
        <w:t>.</w:t>
      </w:r>
    </w:p>
    <w:p w14:paraId="51EB47DE" w14:textId="43CE8203" w:rsidR="00526102" w:rsidRDefault="0060697A" w:rsidP="0060697A">
      <w:pPr>
        <w:jc w:val="both"/>
        <w:rPr>
          <w:rFonts w:cstheme="minorHAnsi"/>
        </w:rPr>
      </w:pPr>
      <w:r w:rsidRPr="007E2BD2">
        <w:rPr>
          <w:rFonts w:cstheme="minorHAnsi"/>
        </w:rPr>
        <w:t xml:space="preserve">The </w:t>
      </w:r>
      <w:r>
        <w:rPr>
          <w:rFonts w:cstheme="minorHAnsi"/>
        </w:rPr>
        <w:t xml:space="preserve">reduced model </w:t>
      </w:r>
      <w:r w:rsidRPr="007E2BD2">
        <w:rPr>
          <w:rFonts w:cstheme="minorHAnsi"/>
        </w:rPr>
        <w:t xml:space="preserve">regression equation </w:t>
      </w:r>
      <w:r>
        <w:rPr>
          <w:rFonts w:cstheme="minorHAnsi"/>
        </w:rPr>
        <w:t>becomes</w:t>
      </w:r>
      <w:r w:rsidRPr="007E2BD2">
        <w:rPr>
          <w:rFonts w:cstheme="minorHAnsi"/>
        </w:rPr>
        <w:t xml:space="preserve">: </w:t>
      </w:r>
    </w:p>
    <w:p w14:paraId="645E8C79" w14:textId="77777777" w:rsidR="00092970" w:rsidRDefault="00092970" w:rsidP="0060697A">
      <w:pPr>
        <w:jc w:val="both"/>
        <w:rPr>
          <w:rFonts w:cstheme="minorHAnsi"/>
        </w:rPr>
      </w:pPr>
    </w:p>
    <w:p w14:paraId="11DCC05B" w14:textId="5147775E" w:rsidR="00201B60" w:rsidRDefault="00201B60" w:rsidP="00526102">
      <w:pPr>
        <w:jc w:val="both"/>
        <w:rPr>
          <w:rFonts w:cstheme="minorHAnsi"/>
        </w:rPr>
      </w:pPr>
      <w:r w:rsidRPr="00242B02">
        <w:rPr>
          <w:rFonts w:cstheme="minorHAnsi"/>
        </w:rPr>
        <w:t>Run_time</w:t>
      </w:r>
      <w:r>
        <w:rPr>
          <w:rFonts w:cstheme="minorHAnsi"/>
        </w:rPr>
        <w:t xml:space="preserve"> (0/1)</w:t>
      </w:r>
      <w:r w:rsidRPr="00242B02">
        <w:rPr>
          <w:rFonts w:cstheme="minorHAnsi"/>
        </w:rPr>
        <w:t xml:space="preserve"> = β</w:t>
      </w:r>
      <w:r w:rsidRPr="00B32C3B">
        <w:rPr>
          <w:rFonts w:cstheme="minorHAnsi"/>
          <w:vertAlign w:val="subscript"/>
        </w:rPr>
        <w:t>0</w:t>
      </w:r>
      <w:r w:rsidRPr="00242B02">
        <w:rPr>
          <w:rFonts w:cstheme="minorHAnsi"/>
        </w:rPr>
        <w:t xml:space="preserve"> + β</w:t>
      </w:r>
      <w:r w:rsidRPr="00B32C3B">
        <w:rPr>
          <w:rFonts w:cstheme="minorHAnsi"/>
          <w:vertAlign w:val="subscript"/>
        </w:rPr>
        <w:t>1</w:t>
      </w:r>
      <w:r w:rsidRPr="00242B02">
        <w:rPr>
          <w:rFonts w:cstheme="minorHAnsi"/>
        </w:rPr>
        <w:t>*</w:t>
      </w:r>
      <w:r>
        <w:rPr>
          <w:rFonts w:cstheme="minorHAnsi"/>
        </w:rPr>
        <w:t>n</w:t>
      </w:r>
      <w:r w:rsidRPr="00242B02">
        <w:rPr>
          <w:rFonts w:cstheme="minorHAnsi"/>
        </w:rPr>
        <w:t>wg + β</w:t>
      </w:r>
      <w:r w:rsidRPr="00B32C3B">
        <w:rPr>
          <w:rFonts w:cstheme="minorHAnsi"/>
          <w:vertAlign w:val="subscript"/>
        </w:rPr>
        <w:t>2</w:t>
      </w:r>
      <w:r w:rsidRPr="00242B02">
        <w:rPr>
          <w:rFonts w:cstheme="minorHAnsi"/>
        </w:rPr>
        <w:t>*kwg + β</w:t>
      </w:r>
      <w:r w:rsidRPr="00B32C3B">
        <w:rPr>
          <w:rFonts w:cstheme="minorHAnsi"/>
          <w:vertAlign w:val="subscript"/>
        </w:rPr>
        <w:t>3</w:t>
      </w:r>
      <w:r w:rsidRPr="00242B02">
        <w:rPr>
          <w:rFonts w:cstheme="minorHAnsi"/>
        </w:rPr>
        <w:t>*ndimc + β</w:t>
      </w:r>
      <w:r w:rsidRPr="00B32C3B">
        <w:rPr>
          <w:rFonts w:cstheme="minorHAnsi"/>
          <w:vertAlign w:val="subscript"/>
        </w:rPr>
        <w:t>4</w:t>
      </w:r>
      <w:r w:rsidRPr="00242B02">
        <w:rPr>
          <w:rFonts w:cstheme="minorHAnsi"/>
        </w:rPr>
        <w:t>*mdima + β</w:t>
      </w:r>
      <w:r w:rsidRPr="00B32C3B">
        <w:rPr>
          <w:rFonts w:cstheme="minorHAnsi"/>
          <w:vertAlign w:val="subscript"/>
        </w:rPr>
        <w:t>5</w:t>
      </w:r>
      <w:r w:rsidRPr="00242B02">
        <w:rPr>
          <w:rFonts w:cstheme="minorHAnsi"/>
        </w:rPr>
        <w:t>*ndimb+</w:t>
      </w:r>
      <w:r w:rsidR="00526102">
        <w:rPr>
          <w:rFonts w:cstheme="minorHAnsi"/>
        </w:rPr>
        <w:t xml:space="preserve"> </w:t>
      </w:r>
      <w:r w:rsidR="00526102" w:rsidRPr="00242B02">
        <w:rPr>
          <w:rFonts w:cstheme="minorHAnsi"/>
        </w:rPr>
        <w:t>β</w:t>
      </w:r>
      <w:r w:rsidR="00526102">
        <w:rPr>
          <w:rFonts w:cstheme="minorHAnsi"/>
          <w:vertAlign w:val="subscript"/>
        </w:rPr>
        <w:t>6</w:t>
      </w:r>
      <w:r w:rsidR="00526102" w:rsidRPr="00242B02">
        <w:rPr>
          <w:rFonts w:cstheme="minorHAnsi"/>
        </w:rPr>
        <w:t>*</w:t>
      </w:r>
      <w:r w:rsidR="00526102">
        <w:rPr>
          <w:rFonts w:cstheme="minorHAnsi"/>
        </w:rPr>
        <w:t xml:space="preserve">vwm </w:t>
      </w:r>
      <w:r w:rsidR="00526102" w:rsidRPr="00242B02">
        <w:rPr>
          <w:rFonts w:cstheme="minorHAnsi"/>
        </w:rPr>
        <w:t xml:space="preserve">+ </w:t>
      </w:r>
      <w:r w:rsidRPr="00242B02">
        <w:rPr>
          <w:rFonts w:cstheme="minorHAnsi"/>
        </w:rPr>
        <w:t>β</w:t>
      </w:r>
      <w:r w:rsidR="00526102">
        <w:rPr>
          <w:rFonts w:cstheme="minorHAnsi"/>
          <w:vertAlign w:val="subscript"/>
        </w:rPr>
        <w:t>7</w:t>
      </w:r>
      <w:r w:rsidRPr="00242B02">
        <w:rPr>
          <w:rFonts w:cstheme="minorHAnsi"/>
        </w:rPr>
        <w:t>*</w:t>
      </w:r>
      <w:r>
        <w:rPr>
          <w:rFonts w:cstheme="minorHAnsi"/>
        </w:rPr>
        <w:t>(</w:t>
      </w:r>
      <w:r w:rsidRPr="00242B02">
        <w:rPr>
          <w:rFonts w:cstheme="minorHAnsi"/>
        </w:rPr>
        <w:t>strm</w:t>
      </w:r>
      <w:r>
        <w:rPr>
          <w:rFonts w:cstheme="minorHAnsi"/>
        </w:rPr>
        <w:t>*</w:t>
      </w:r>
      <w:r w:rsidRPr="00FF721D">
        <w:rPr>
          <w:rFonts w:cstheme="minorHAnsi"/>
        </w:rPr>
        <w:t xml:space="preserve"> </w:t>
      </w:r>
      <w:r w:rsidRPr="00242B02">
        <w:rPr>
          <w:rFonts w:cstheme="minorHAnsi"/>
        </w:rPr>
        <w:t>mdima</w:t>
      </w:r>
      <w:r>
        <w:rPr>
          <w:rFonts w:cstheme="minorHAnsi"/>
        </w:rPr>
        <w:t>)</w:t>
      </w:r>
      <w:r w:rsidRPr="00242B02">
        <w:rPr>
          <w:rFonts w:cstheme="minorHAnsi"/>
        </w:rPr>
        <w:t xml:space="preserve"> + </w:t>
      </w:r>
    </w:p>
    <w:p w14:paraId="5CCC2299" w14:textId="0697009C" w:rsidR="00201B60" w:rsidRDefault="00201B60" w:rsidP="00201B60">
      <w:pPr>
        <w:ind w:left="720"/>
        <w:jc w:val="both"/>
        <w:rPr>
          <w:rFonts w:cstheme="minorHAnsi"/>
        </w:rPr>
      </w:pPr>
      <w:r>
        <w:rPr>
          <w:rFonts w:cstheme="minorHAnsi"/>
        </w:rPr>
        <w:t xml:space="preserve">                 </w:t>
      </w:r>
      <w:r w:rsidRPr="00242B02">
        <w:rPr>
          <w:rFonts w:cstheme="minorHAnsi"/>
        </w:rPr>
        <w:t>+</w:t>
      </w:r>
      <w:r>
        <w:rPr>
          <w:rFonts w:cstheme="minorHAnsi"/>
        </w:rPr>
        <w:t xml:space="preserve"> </w:t>
      </w:r>
      <w:r w:rsidRPr="00242B02">
        <w:rPr>
          <w:rFonts w:cstheme="minorHAnsi"/>
        </w:rPr>
        <w:t>β</w:t>
      </w:r>
      <w:r w:rsidR="00421D66">
        <w:rPr>
          <w:rFonts w:cstheme="minorHAnsi"/>
          <w:vertAlign w:val="subscript"/>
        </w:rPr>
        <w:t>8</w:t>
      </w:r>
      <w:r w:rsidRPr="00242B02">
        <w:rPr>
          <w:rFonts w:cstheme="minorHAnsi"/>
        </w:rPr>
        <w:t>*</w:t>
      </w:r>
      <w:r>
        <w:rPr>
          <w:rFonts w:cstheme="minorHAnsi"/>
        </w:rPr>
        <w:t>(</w:t>
      </w:r>
      <w:r w:rsidRPr="00242B02">
        <w:rPr>
          <w:rFonts w:cstheme="minorHAnsi"/>
        </w:rPr>
        <w:t>sb</w:t>
      </w:r>
      <w:r>
        <w:rPr>
          <w:rFonts w:cstheme="minorHAnsi"/>
        </w:rPr>
        <w:t>*nwg)</w:t>
      </w:r>
    </w:p>
    <w:p w14:paraId="76879E0E" w14:textId="77777777" w:rsidR="0060697A" w:rsidRDefault="0060697A" w:rsidP="0060697A">
      <w:pPr>
        <w:ind w:left="720"/>
        <w:jc w:val="both"/>
        <w:rPr>
          <w:rFonts w:cstheme="minorHAnsi"/>
        </w:rPr>
      </w:pPr>
    </w:p>
    <w:p w14:paraId="4BC77AA4" w14:textId="77777777" w:rsidR="0060697A" w:rsidRPr="00242B02" w:rsidRDefault="0060697A" w:rsidP="0060697A">
      <w:pPr>
        <w:jc w:val="both"/>
        <w:rPr>
          <w:rFonts w:cstheme="minorHAnsi"/>
        </w:rPr>
      </w:pPr>
      <w:r>
        <w:rPr>
          <w:rFonts w:cstheme="minorHAnsi"/>
        </w:rPr>
        <w:t>The optimal beta values for reduced model are:</w:t>
      </w:r>
    </w:p>
    <w:tbl>
      <w:tblPr>
        <w:tblStyle w:val="TableGrid"/>
        <w:tblW w:w="9365" w:type="dxa"/>
        <w:jc w:val="center"/>
        <w:tblLook w:val="04A0" w:firstRow="1" w:lastRow="0" w:firstColumn="1" w:lastColumn="0" w:noHBand="0" w:noVBand="1"/>
      </w:tblPr>
      <w:tblGrid>
        <w:gridCol w:w="1041"/>
        <w:gridCol w:w="1041"/>
        <w:gridCol w:w="1041"/>
        <w:gridCol w:w="1041"/>
        <w:gridCol w:w="1041"/>
        <w:gridCol w:w="1040"/>
        <w:gridCol w:w="1040"/>
        <w:gridCol w:w="1040"/>
        <w:gridCol w:w="1040"/>
      </w:tblGrid>
      <w:tr w:rsidR="0060697A" w14:paraId="6EABBC06" w14:textId="77777777" w:rsidTr="00F638D9">
        <w:trPr>
          <w:trHeight w:val="242"/>
          <w:jc w:val="center"/>
        </w:trPr>
        <w:tc>
          <w:tcPr>
            <w:tcW w:w="1041" w:type="dxa"/>
            <w:shd w:val="clear" w:color="auto" w:fill="BDD6EE" w:themeFill="accent1" w:themeFillTint="66"/>
          </w:tcPr>
          <w:p w14:paraId="3EB8D3A6"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1041" w:type="dxa"/>
            <w:shd w:val="clear" w:color="auto" w:fill="BDD6EE" w:themeFill="accent1" w:themeFillTint="66"/>
          </w:tcPr>
          <w:p w14:paraId="539C5AA0"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1041" w:type="dxa"/>
            <w:shd w:val="clear" w:color="auto" w:fill="BDD6EE" w:themeFill="accent1" w:themeFillTint="66"/>
          </w:tcPr>
          <w:p w14:paraId="304D855E"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1041" w:type="dxa"/>
            <w:shd w:val="clear" w:color="auto" w:fill="BDD6EE" w:themeFill="accent1" w:themeFillTint="66"/>
          </w:tcPr>
          <w:p w14:paraId="29022770"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1041" w:type="dxa"/>
            <w:shd w:val="clear" w:color="auto" w:fill="BDD6EE" w:themeFill="accent1" w:themeFillTint="66"/>
          </w:tcPr>
          <w:p w14:paraId="52AFC7AE"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1040" w:type="dxa"/>
            <w:shd w:val="clear" w:color="auto" w:fill="BDD6EE" w:themeFill="accent1" w:themeFillTint="66"/>
          </w:tcPr>
          <w:p w14:paraId="3C8C4FCE"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1040" w:type="dxa"/>
            <w:shd w:val="clear" w:color="auto" w:fill="BDD6EE" w:themeFill="accent1" w:themeFillTint="66"/>
          </w:tcPr>
          <w:p w14:paraId="6DDE5365"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1040" w:type="dxa"/>
            <w:shd w:val="clear" w:color="auto" w:fill="BDD6EE" w:themeFill="accent1" w:themeFillTint="66"/>
          </w:tcPr>
          <w:p w14:paraId="0532476D"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1040" w:type="dxa"/>
            <w:shd w:val="clear" w:color="auto" w:fill="BDD6EE" w:themeFill="accent1" w:themeFillTint="66"/>
          </w:tcPr>
          <w:p w14:paraId="74EACC47" w14:textId="77777777" w:rsidR="0060697A" w:rsidRDefault="0060697A" w:rsidP="00F638D9">
            <w:pPr>
              <w:jc w:val="center"/>
              <w:rPr>
                <w:rFonts w:ascii="Cambria Math" w:hAnsi="Cambria Math" w:cs="Cambria Math"/>
              </w:rPr>
            </w:pPr>
            <w:r w:rsidRPr="00242B02">
              <w:rPr>
                <w:rFonts w:cstheme="minorHAnsi"/>
              </w:rPr>
              <w:t>β</w:t>
            </w:r>
            <w:r w:rsidRPr="00B32C3B">
              <w:rPr>
                <w:rFonts w:cstheme="minorHAnsi"/>
                <w:vertAlign w:val="subscript"/>
              </w:rPr>
              <w:t>8</w:t>
            </w:r>
          </w:p>
        </w:tc>
      </w:tr>
      <w:tr w:rsidR="0060697A" w:rsidRPr="00FB4C83" w14:paraId="495B8907" w14:textId="77777777" w:rsidTr="00F638D9">
        <w:trPr>
          <w:trHeight w:val="288"/>
          <w:jc w:val="center"/>
        </w:trPr>
        <w:tc>
          <w:tcPr>
            <w:tcW w:w="1041" w:type="dxa"/>
          </w:tcPr>
          <w:p w14:paraId="4D591250" w14:textId="144CDF5C" w:rsidR="0060697A" w:rsidRPr="008E33E8"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177467">
              <w:rPr>
                <w:rFonts w:eastAsia="Times New Roman" w:cstheme="minorHAnsi"/>
                <w:color w:val="000000"/>
                <w:sz w:val="18"/>
                <w:szCs w:val="18"/>
              </w:rPr>
              <w:t>856</w:t>
            </w:r>
          </w:p>
        </w:tc>
        <w:tc>
          <w:tcPr>
            <w:tcW w:w="1041" w:type="dxa"/>
          </w:tcPr>
          <w:p w14:paraId="6D2062B3" w14:textId="70BA443D"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87212C">
              <w:rPr>
                <w:rFonts w:eastAsia="Times New Roman" w:cstheme="minorHAnsi"/>
                <w:color w:val="000000"/>
                <w:sz w:val="18"/>
                <w:szCs w:val="18"/>
              </w:rPr>
              <w:t>0.</w:t>
            </w:r>
            <w:r w:rsidR="00177467">
              <w:rPr>
                <w:rFonts w:eastAsia="Times New Roman" w:cstheme="minorHAnsi"/>
                <w:color w:val="000000"/>
                <w:sz w:val="18"/>
                <w:szCs w:val="18"/>
              </w:rPr>
              <w:t>212</w:t>
            </w:r>
          </w:p>
        </w:tc>
        <w:tc>
          <w:tcPr>
            <w:tcW w:w="1041" w:type="dxa"/>
          </w:tcPr>
          <w:p w14:paraId="0E774C7D" w14:textId="08EAE8D4"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60697A" w:rsidRPr="00FB4C83">
              <w:rPr>
                <w:rFonts w:eastAsia="Times New Roman" w:cstheme="minorHAnsi"/>
                <w:color w:val="000000"/>
                <w:sz w:val="18"/>
                <w:szCs w:val="18"/>
              </w:rPr>
              <w:t>.</w:t>
            </w:r>
            <w:r>
              <w:rPr>
                <w:rFonts w:eastAsia="Times New Roman" w:cstheme="minorHAnsi"/>
                <w:color w:val="000000"/>
                <w:sz w:val="18"/>
                <w:szCs w:val="18"/>
              </w:rPr>
              <w:t>2</w:t>
            </w:r>
            <w:r w:rsidR="00177467">
              <w:rPr>
                <w:rFonts w:eastAsia="Times New Roman" w:cstheme="minorHAnsi"/>
                <w:color w:val="000000"/>
                <w:sz w:val="18"/>
                <w:szCs w:val="18"/>
              </w:rPr>
              <w:t>49</w:t>
            </w:r>
          </w:p>
        </w:tc>
        <w:tc>
          <w:tcPr>
            <w:tcW w:w="1041" w:type="dxa"/>
          </w:tcPr>
          <w:p w14:paraId="11BE1AC6" w14:textId="13A42EDD"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-0.3</w:t>
            </w:r>
            <w:r w:rsidR="00177467">
              <w:rPr>
                <w:rFonts w:eastAsia="Times New Roman" w:cstheme="minorHAnsi"/>
                <w:color w:val="000000"/>
                <w:sz w:val="18"/>
                <w:szCs w:val="18"/>
              </w:rPr>
              <w:t>78</w:t>
            </w:r>
          </w:p>
        </w:tc>
        <w:tc>
          <w:tcPr>
            <w:tcW w:w="1041" w:type="dxa"/>
          </w:tcPr>
          <w:p w14:paraId="4515DCB8" w14:textId="2EBF1C75"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60697A" w:rsidRPr="00FB4C83">
              <w:rPr>
                <w:rFonts w:eastAsia="Times New Roman" w:cstheme="minorHAnsi"/>
                <w:color w:val="000000"/>
                <w:sz w:val="18"/>
                <w:szCs w:val="18"/>
              </w:rPr>
              <w:t>.</w:t>
            </w:r>
            <w:r>
              <w:rPr>
                <w:rFonts w:eastAsia="Times New Roman" w:cstheme="minorHAnsi"/>
                <w:color w:val="000000"/>
                <w:sz w:val="18"/>
                <w:szCs w:val="18"/>
              </w:rPr>
              <w:t>3</w:t>
            </w:r>
            <w:r w:rsidR="00177467">
              <w:rPr>
                <w:rFonts w:eastAsia="Times New Roman" w:cstheme="minorHAnsi"/>
                <w:color w:val="000000"/>
                <w:sz w:val="18"/>
                <w:szCs w:val="18"/>
              </w:rPr>
              <w:t>929</w:t>
            </w:r>
          </w:p>
        </w:tc>
        <w:tc>
          <w:tcPr>
            <w:tcW w:w="1040" w:type="dxa"/>
          </w:tcPr>
          <w:p w14:paraId="72C160EC" w14:textId="4C747B6E"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w:t>
            </w:r>
            <w:r w:rsidR="0060697A">
              <w:rPr>
                <w:rFonts w:eastAsia="Times New Roman" w:cstheme="minorHAnsi"/>
                <w:color w:val="000000"/>
                <w:sz w:val="18"/>
                <w:szCs w:val="18"/>
              </w:rPr>
              <w:t>0</w:t>
            </w:r>
            <w:r w:rsidR="0060697A" w:rsidRPr="00FB4C83">
              <w:rPr>
                <w:rFonts w:eastAsia="Times New Roman" w:cstheme="minorHAnsi"/>
                <w:color w:val="000000"/>
                <w:sz w:val="18"/>
                <w:szCs w:val="18"/>
              </w:rPr>
              <w:t>.</w:t>
            </w:r>
            <w:r>
              <w:rPr>
                <w:rFonts w:eastAsia="Times New Roman" w:cstheme="minorHAnsi"/>
                <w:color w:val="000000"/>
                <w:sz w:val="18"/>
                <w:szCs w:val="18"/>
              </w:rPr>
              <w:t>2</w:t>
            </w:r>
            <w:r w:rsidR="00177467">
              <w:rPr>
                <w:rFonts w:eastAsia="Times New Roman" w:cstheme="minorHAnsi"/>
                <w:color w:val="000000"/>
                <w:sz w:val="18"/>
                <w:szCs w:val="18"/>
              </w:rPr>
              <w:t>609</w:t>
            </w:r>
          </w:p>
        </w:tc>
        <w:tc>
          <w:tcPr>
            <w:tcW w:w="1040" w:type="dxa"/>
          </w:tcPr>
          <w:p w14:paraId="7FB03504" w14:textId="14D6A1A5"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60697A">
              <w:rPr>
                <w:rFonts w:eastAsia="Times New Roman" w:cstheme="minorHAnsi"/>
                <w:color w:val="000000"/>
                <w:sz w:val="18"/>
                <w:szCs w:val="18"/>
              </w:rPr>
              <w:t>5</w:t>
            </w:r>
            <w:r w:rsidR="00177467">
              <w:rPr>
                <w:rFonts w:eastAsia="Times New Roman" w:cstheme="minorHAnsi"/>
                <w:color w:val="000000"/>
                <w:sz w:val="18"/>
                <w:szCs w:val="18"/>
              </w:rPr>
              <w:t>411</w:t>
            </w:r>
          </w:p>
        </w:tc>
        <w:tc>
          <w:tcPr>
            <w:tcW w:w="1040" w:type="dxa"/>
          </w:tcPr>
          <w:p w14:paraId="25EEE140" w14:textId="39E0BDB4"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w:t>
            </w:r>
            <w:r w:rsidR="0060697A">
              <w:rPr>
                <w:rFonts w:eastAsia="Times New Roman" w:cstheme="minorHAnsi"/>
                <w:color w:val="000000"/>
                <w:sz w:val="18"/>
                <w:szCs w:val="18"/>
              </w:rPr>
              <w:t>0</w:t>
            </w:r>
            <w:r>
              <w:rPr>
                <w:rFonts w:eastAsia="Times New Roman" w:cstheme="minorHAnsi"/>
                <w:color w:val="000000"/>
                <w:sz w:val="18"/>
                <w:szCs w:val="18"/>
              </w:rPr>
              <w:t>.1</w:t>
            </w:r>
            <w:r w:rsidR="00177467">
              <w:rPr>
                <w:rFonts w:eastAsia="Times New Roman" w:cstheme="minorHAnsi"/>
                <w:color w:val="000000"/>
                <w:sz w:val="18"/>
                <w:szCs w:val="18"/>
              </w:rPr>
              <w:t>340</w:t>
            </w:r>
          </w:p>
        </w:tc>
        <w:tc>
          <w:tcPr>
            <w:tcW w:w="1040" w:type="dxa"/>
          </w:tcPr>
          <w:p w14:paraId="58442565" w14:textId="62B1ECBC" w:rsidR="0060697A" w:rsidRPr="00FB4C83" w:rsidRDefault="0087212C" w:rsidP="00F6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60697A" w:rsidRPr="00FB4C83">
              <w:rPr>
                <w:rFonts w:eastAsia="Times New Roman" w:cstheme="minorHAnsi"/>
                <w:color w:val="000000"/>
                <w:sz w:val="18"/>
                <w:szCs w:val="18"/>
              </w:rPr>
              <w:t>.</w:t>
            </w:r>
            <w:r>
              <w:rPr>
                <w:rFonts w:eastAsia="Times New Roman" w:cstheme="minorHAnsi"/>
                <w:color w:val="000000"/>
                <w:sz w:val="18"/>
                <w:szCs w:val="18"/>
              </w:rPr>
              <w:t>0</w:t>
            </w:r>
            <w:r w:rsidR="00177467">
              <w:rPr>
                <w:rFonts w:eastAsia="Times New Roman" w:cstheme="minorHAnsi"/>
                <w:color w:val="000000"/>
                <w:sz w:val="18"/>
                <w:szCs w:val="18"/>
              </w:rPr>
              <w:t>55</w:t>
            </w:r>
          </w:p>
        </w:tc>
      </w:tr>
    </w:tbl>
    <w:p w14:paraId="57A4BC9D" w14:textId="77777777" w:rsidR="0060697A" w:rsidRDefault="0060697A" w:rsidP="00606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tbl>
      <w:tblPr>
        <w:tblStyle w:val="TableGrid"/>
        <w:tblW w:w="0" w:type="auto"/>
        <w:jc w:val="center"/>
        <w:tblLook w:val="04A0" w:firstRow="1" w:lastRow="0" w:firstColumn="1" w:lastColumn="0" w:noHBand="0" w:noVBand="1"/>
      </w:tblPr>
      <w:tblGrid>
        <w:gridCol w:w="2524"/>
        <w:gridCol w:w="1761"/>
        <w:gridCol w:w="1470"/>
      </w:tblGrid>
      <w:tr w:rsidR="0060697A" w:rsidRPr="009665F3" w14:paraId="307A2693" w14:textId="77777777" w:rsidTr="00F638D9">
        <w:trPr>
          <w:jc w:val="center"/>
        </w:trPr>
        <w:tc>
          <w:tcPr>
            <w:tcW w:w="2524" w:type="dxa"/>
            <w:shd w:val="clear" w:color="auto" w:fill="BDD6EE" w:themeFill="accent1" w:themeFillTint="66"/>
          </w:tcPr>
          <w:p w14:paraId="65E4C287" w14:textId="77777777" w:rsidR="0060697A" w:rsidRPr="009665F3" w:rsidRDefault="0060697A"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Parameters</w:t>
            </w:r>
          </w:p>
        </w:tc>
        <w:tc>
          <w:tcPr>
            <w:tcW w:w="1761" w:type="dxa"/>
            <w:shd w:val="clear" w:color="auto" w:fill="BDD6EE" w:themeFill="accent1" w:themeFillTint="66"/>
          </w:tcPr>
          <w:p w14:paraId="140799AD" w14:textId="77777777" w:rsidR="0060697A" w:rsidRPr="009665F3" w:rsidRDefault="0060697A"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Reduced Model</w:t>
            </w:r>
          </w:p>
        </w:tc>
        <w:tc>
          <w:tcPr>
            <w:tcW w:w="1470" w:type="dxa"/>
            <w:shd w:val="clear" w:color="auto" w:fill="BDD6EE" w:themeFill="accent1" w:themeFillTint="66"/>
          </w:tcPr>
          <w:p w14:paraId="029F3328" w14:textId="77777777" w:rsidR="0060697A" w:rsidRPr="009665F3" w:rsidRDefault="0060697A"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Full model</w:t>
            </w:r>
          </w:p>
        </w:tc>
      </w:tr>
      <w:tr w:rsidR="0060697A" w14:paraId="122EAEFF" w14:textId="77777777" w:rsidTr="00F638D9">
        <w:trPr>
          <w:jc w:val="center"/>
        </w:trPr>
        <w:tc>
          <w:tcPr>
            <w:tcW w:w="2524" w:type="dxa"/>
            <w:shd w:val="clear" w:color="auto" w:fill="auto"/>
          </w:tcPr>
          <w:p w14:paraId="5926B337" w14:textId="77777777" w:rsidR="0060697A" w:rsidRDefault="0060697A"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Min</w:t>
            </w:r>
            <w:r>
              <w:rPr>
                <w:rFonts w:cstheme="minorHAnsi"/>
              </w:rPr>
              <w:t>.</w:t>
            </w:r>
            <w:r w:rsidRPr="00EC4F56">
              <w:rPr>
                <w:rFonts w:cstheme="minorHAnsi"/>
              </w:rPr>
              <w:t xml:space="preserve"> cost for training set</w:t>
            </w:r>
          </w:p>
        </w:tc>
        <w:tc>
          <w:tcPr>
            <w:tcW w:w="1761" w:type="dxa"/>
          </w:tcPr>
          <w:p w14:paraId="3CB61F58" w14:textId="7DE24086" w:rsidR="0060697A" w:rsidRDefault="00D43B7E"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0.5</w:t>
            </w:r>
            <w:r w:rsidR="00354B75">
              <w:rPr>
                <w:rFonts w:cstheme="minorHAnsi"/>
              </w:rPr>
              <w:t>719</w:t>
            </w:r>
          </w:p>
        </w:tc>
        <w:tc>
          <w:tcPr>
            <w:tcW w:w="1470" w:type="dxa"/>
          </w:tcPr>
          <w:p w14:paraId="31DD4F0F" w14:textId="6AEC144F" w:rsidR="0060697A" w:rsidRDefault="00125ACB"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8A0CFA">
              <w:rPr>
                <w:rFonts w:cstheme="minorHAnsi"/>
              </w:rPr>
              <w:t>0.</w:t>
            </w:r>
            <w:r>
              <w:rPr>
                <w:rFonts w:cstheme="minorHAnsi"/>
              </w:rPr>
              <w:t>5</w:t>
            </w:r>
            <w:r w:rsidR="00354B75">
              <w:rPr>
                <w:rFonts w:cstheme="minorHAnsi"/>
              </w:rPr>
              <w:t>410</w:t>
            </w:r>
          </w:p>
        </w:tc>
      </w:tr>
      <w:tr w:rsidR="0060697A" w14:paraId="4B51EBD6" w14:textId="77777777" w:rsidTr="00F638D9">
        <w:trPr>
          <w:jc w:val="center"/>
        </w:trPr>
        <w:tc>
          <w:tcPr>
            <w:tcW w:w="2524" w:type="dxa"/>
            <w:shd w:val="clear" w:color="auto" w:fill="auto"/>
          </w:tcPr>
          <w:p w14:paraId="23FC1720" w14:textId="1F3BE54C" w:rsidR="0060697A" w:rsidRDefault="00125ACB"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Accuracy</w:t>
            </w:r>
            <w:r w:rsidR="0060697A" w:rsidRPr="00EC4F56">
              <w:rPr>
                <w:rFonts w:cstheme="minorHAnsi"/>
              </w:rPr>
              <w:t xml:space="preserve"> </w:t>
            </w:r>
            <w:r>
              <w:rPr>
                <w:rFonts w:cstheme="minorHAnsi"/>
              </w:rPr>
              <w:t>of</w:t>
            </w:r>
            <w:r w:rsidR="0060697A" w:rsidRPr="00EC4F56">
              <w:rPr>
                <w:rFonts w:cstheme="minorHAnsi"/>
              </w:rPr>
              <w:t xml:space="preserve"> training set</w:t>
            </w:r>
          </w:p>
        </w:tc>
        <w:tc>
          <w:tcPr>
            <w:tcW w:w="1761" w:type="dxa"/>
          </w:tcPr>
          <w:p w14:paraId="190FD9BB" w14:textId="6ACDEA58" w:rsidR="0060697A" w:rsidRDefault="00D43B7E"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354B75">
              <w:rPr>
                <w:rFonts w:cstheme="minorHAnsi"/>
              </w:rPr>
              <w:t>07</w:t>
            </w:r>
          </w:p>
        </w:tc>
        <w:tc>
          <w:tcPr>
            <w:tcW w:w="1470" w:type="dxa"/>
          </w:tcPr>
          <w:p w14:paraId="102089C4" w14:textId="4AB12217" w:rsidR="0060697A" w:rsidRDefault="00A176A0"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354B75">
              <w:rPr>
                <w:rFonts w:cstheme="minorHAnsi"/>
              </w:rPr>
              <w:t>259</w:t>
            </w:r>
          </w:p>
        </w:tc>
      </w:tr>
      <w:tr w:rsidR="0060697A" w14:paraId="1FAEB404" w14:textId="77777777" w:rsidTr="00F638D9">
        <w:trPr>
          <w:jc w:val="center"/>
        </w:trPr>
        <w:tc>
          <w:tcPr>
            <w:tcW w:w="2524" w:type="dxa"/>
            <w:shd w:val="clear" w:color="auto" w:fill="auto"/>
          </w:tcPr>
          <w:p w14:paraId="20D13D19" w14:textId="77777777" w:rsidR="0060697A" w:rsidRDefault="0060697A"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cost</w:t>
            </w:r>
          </w:p>
        </w:tc>
        <w:tc>
          <w:tcPr>
            <w:tcW w:w="1761" w:type="dxa"/>
          </w:tcPr>
          <w:p w14:paraId="16219F15" w14:textId="6A8E53DA" w:rsidR="0060697A" w:rsidRDefault="00D43B7E"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0.5</w:t>
            </w:r>
            <w:r w:rsidR="008338BC">
              <w:rPr>
                <w:rFonts w:cstheme="minorHAnsi"/>
              </w:rPr>
              <w:t>725</w:t>
            </w:r>
          </w:p>
        </w:tc>
        <w:tc>
          <w:tcPr>
            <w:tcW w:w="1470" w:type="dxa"/>
          </w:tcPr>
          <w:p w14:paraId="22E0A88B" w14:textId="11A76337" w:rsidR="0060697A" w:rsidRDefault="008338BC"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0.5407</w:t>
            </w:r>
          </w:p>
        </w:tc>
      </w:tr>
      <w:tr w:rsidR="0060697A" w14:paraId="0199B079" w14:textId="77777777" w:rsidTr="00F638D9">
        <w:trPr>
          <w:jc w:val="center"/>
        </w:trPr>
        <w:tc>
          <w:tcPr>
            <w:tcW w:w="2524" w:type="dxa"/>
            <w:shd w:val="clear" w:color="auto" w:fill="auto"/>
          </w:tcPr>
          <w:p w14:paraId="0C3CB6ED" w14:textId="4E57EC12" w:rsidR="0060697A" w:rsidRDefault="00A176A0"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Accuracy</w:t>
            </w:r>
            <w:r w:rsidR="0060697A" w:rsidRPr="00743585">
              <w:rPr>
                <w:rFonts w:cstheme="minorHAnsi"/>
              </w:rPr>
              <w:t xml:space="preserve"> </w:t>
            </w:r>
            <w:r>
              <w:rPr>
                <w:rFonts w:cstheme="minorHAnsi"/>
              </w:rPr>
              <w:t xml:space="preserve">of </w:t>
            </w:r>
            <w:r w:rsidR="0060697A" w:rsidRPr="00743585">
              <w:rPr>
                <w:rFonts w:cstheme="minorHAnsi"/>
              </w:rPr>
              <w:t xml:space="preserve">test </w:t>
            </w:r>
            <w:r>
              <w:rPr>
                <w:rFonts w:cstheme="minorHAnsi"/>
              </w:rPr>
              <w:t>set</w:t>
            </w:r>
          </w:p>
        </w:tc>
        <w:tc>
          <w:tcPr>
            <w:tcW w:w="1761" w:type="dxa"/>
          </w:tcPr>
          <w:p w14:paraId="104261CA" w14:textId="223DA58F" w:rsidR="0060697A" w:rsidRDefault="00D43B7E"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8338BC">
              <w:rPr>
                <w:rFonts w:cstheme="minorHAnsi"/>
              </w:rPr>
              <w:t>066</w:t>
            </w:r>
          </w:p>
        </w:tc>
        <w:tc>
          <w:tcPr>
            <w:tcW w:w="1470" w:type="dxa"/>
          </w:tcPr>
          <w:p w14:paraId="5DAE44FE" w14:textId="42C26E05" w:rsidR="0060697A" w:rsidRDefault="00A176A0" w:rsidP="00F6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8338BC">
              <w:rPr>
                <w:rFonts w:cstheme="minorHAnsi"/>
              </w:rPr>
              <w:t>247</w:t>
            </w:r>
          </w:p>
        </w:tc>
      </w:tr>
    </w:tbl>
    <w:p w14:paraId="4477A717" w14:textId="08759796" w:rsidR="0060697A" w:rsidRDefault="0060697A" w:rsidP="000F0DEB"/>
    <w:p w14:paraId="2245170E" w14:textId="4F924B74" w:rsidR="00354B75" w:rsidRDefault="00354B75" w:rsidP="000F0DEB"/>
    <w:p w14:paraId="3A65730A" w14:textId="576CBDB5" w:rsidR="00354B75" w:rsidRDefault="00354B75" w:rsidP="00354B75">
      <w:pPr>
        <w:jc w:val="center"/>
      </w:pPr>
      <w:r>
        <w:rPr>
          <w:noProof/>
        </w:rPr>
        <w:drawing>
          <wp:inline distT="0" distB="0" distL="0" distR="0" wp14:anchorId="01B6BED8" wp14:editId="2B8E891A">
            <wp:extent cx="2879002" cy="150714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7852" cy="1517017"/>
                    </a:xfrm>
                    <a:prstGeom prst="rect">
                      <a:avLst/>
                    </a:prstGeom>
                  </pic:spPr>
                </pic:pic>
              </a:graphicData>
            </a:graphic>
          </wp:inline>
        </w:drawing>
      </w:r>
    </w:p>
    <w:p w14:paraId="49997BFA" w14:textId="61364FAE" w:rsidR="009E3951" w:rsidRDefault="009E3951" w:rsidP="009E3951">
      <w:r>
        <w:t>From the above table</w:t>
      </w:r>
      <w:r w:rsidR="00354B75">
        <w:t xml:space="preserve"> and graph</w:t>
      </w:r>
      <w:r>
        <w:t>, it is seen that the Full model slightly performs better than reduced model. Choosing these 8 features is not improving the full model.</w:t>
      </w:r>
    </w:p>
    <w:p w14:paraId="315D1085" w14:textId="5A4F8413" w:rsidR="00B549EB" w:rsidRDefault="00B549EB" w:rsidP="009E3951"/>
    <w:p w14:paraId="0250F697" w14:textId="77777777" w:rsidR="00F91B20" w:rsidRDefault="00F91B20" w:rsidP="009E3951">
      <w:pPr>
        <w:rPr>
          <w:b/>
          <w:bCs/>
          <w:u w:val="single"/>
        </w:rPr>
      </w:pPr>
    </w:p>
    <w:p w14:paraId="378AAADD" w14:textId="4EE3556C" w:rsidR="00B549EB" w:rsidRPr="00952A8C" w:rsidRDefault="00952A8C" w:rsidP="009E3951">
      <w:pPr>
        <w:rPr>
          <w:b/>
          <w:bCs/>
          <w:u w:val="single"/>
        </w:rPr>
      </w:pPr>
      <w:r w:rsidRPr="00952A8C">
        <w:rPr>
          <w:b/>
          <w:bCs/>
          <w:u w:val="single"/>
        </w:rPr>
        <w:lastRenderedPageBreak/>
        <w:t>Experiment 4:</w:t>
      </w:r>
    </w:p>
    <w:p w14:paraId="60185181" w14:textId="52C3F14A" w:rsidR="00DB4F6F" w:rsidRDefault="00F91B20" w:rsidP="009E3951">
      <w:r w:rsidRPr="00F91B20">
        <w:rPr>
          <w:b/>
          <w:bCs/>
        </w:rPr>
        <w:t xml:space="preserve">Picking 8 best features: </w:t>
      </w:r>
      <w:r w:rsidR="00DB4F6F">
        <w:t>F</w:t>
      </w:r>
      <w:r w:rsidRPr="00F91B20">
        <w:t>eature selection is</w:t>
      </w:r>
      <w:r>
        <w:rPr>
          <w:b/>
          <w:bCs/>
        </w:rPr>
        <w:t xml:space="preserve"> </w:t>
      </w:r>
      <w:r w:rsidRPr="00F91B20">
        <w:t>done</w:t>
      </w:r>
      <w:r w:rsidR="00DB4F6F">
        <w:t xml:space="preserve"> to pick 8 best features. The model is rerun using the best features and metrics are re-evaluated.  </w:t>
      </w:r>
    </w:p>
    <w:p w14:paraId="15069DBE" w14:textId="77777777" w:rsidR="00DB4F6F" w:rsidRDefault="00DB4F6F" w:rsidP="009E3951"/>
    <w:p w14:paraId="78194AEC" w14:textId="0273B516" w:rsidR="00F91B20" w:rsidRPr="00DB4F6F" w:rsidRDefault="00F91B20" w:rsidP="00DB4F6F">
      <w:pPr>
        <w:pStyle w:val="ListParagraph"/>
        <w:numPr>
          <w:ilvl w:val="0"/>
          <w:numId w:val="30"/>
        </w:numPr>
        <w:rPr>
          <w:b/>
          <w:bCs/>
        </w:rPr>
      </w:pPr>
      <w:r w:rsidRPr="00DB4F6F">
        <w:rPr>
          <w:b/>
          <w:bCs/>
        </w:rPr>
        <w:t>Plotting correlation heatmap</w:t>
      </w:r>
    </w:p>
    <w:p w14:paraId="2E5B6BB0" w14:textId="48386C19" w:rsidR="00952A8C" w:rsidRDefault="00924422" w:rsidP="009E3951">
      <w:r>
        <w:t xml:space="preserve">Heatmap is generated to find out the correlations among the predictor variables. </w:t>
      </w:r>
      <w:r w:rsidR="00910F43">
        <w:t xml:space="preserve">No 2 variables have significant positive or negative correlation. Hence there is no problem of multicollinearity. </w:t>
      </w:r>
    </w:p>
    <w:p w14:paraId="3797C663" w14:textId="77777777" w:rsidR="00304F1E" w:rsidRPr="00F91B20" w:rsidRDefault="00304F1E" w:rsidP="009E3951"/>
    <w:p w14:paraId="3BFD69A6" w14:textId="008A7CA9" w:rsidR="00125ACB" w:rsidRDefault="00856FD5" w:rsidP="00910F43">
      <w:pPr>
        <w:jc w:val="center"/>
      </w:pPr>
      <w:r>
        <w:rPr>
          <w:noProof/>
        </w:rPr>
        <w:drawing>
          <wp:inline distT="0" distB="0" distL="0" distR="0" wp14:anchorId="0DA12E6C" wp14:editId="69AAFB6D">
            <wp:extent cx="4180618" cy="240369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2838" cy="2427971"/>
                    </a:xfrm>
                    <a:prstGeom prst="rect">
                      <a:avLst/>
                    </a:prstGeom>
                  </pic:spPr>
                </pic:pic>
              </a:graphicData>
            </a:graphic>
          </wp:inline>
        </w:drawing>
      </w:r>
    </w:p>
    <w:p w14:paraId="7AF4B761" w14:textId="77777777" w:rsidR="00304F1E" w:rsidRDefault="00304F1E" w:rsidP="00910F43"/>
    <w:p w14:paraId="5BDD1950" w14:textId="54A28C7F" w:rsidR="00910F43" w:rsidRDefault="00910F43" w:rsidP="00910F43">
      <w:r>
        <w:t>From the map, we find that NWG, VWN,</w:t>
      </w:r>
      <w:r w:rsidR="00AF671F">
        <w:t xml:space="preserve"> </w:t>
      </w:r>
      <w:r>
        <w:t xml:space="preserve">VWM, MWG, MDIMC, NDIMC, MDIMA, NDIMB have better correlations than other predictors. </w:t>
      </w:r>
    </w:p>
    <w:p w14:paraId="722D064E" w14:textId="192BFCE0" w:rsidR="00DB4F6F" w:rsidRDefault="00DB4F6F" w:rsidP="000F0DEB"/>
    <w:p w14:paraId="4790E1EF" w14:textId="77777777" w:rsidR="00304F1E" w:rsidRDefault="00304F1E" w:rsidP="000F0DEB"/>
    <w:p w14:paraId="7AECDB46" w14:textId="3E138C70" w:rsidR="00DB4F6F" w:rsidRDefault="00DB4F6F" w:rsidP="000F0DEB">
      <w:pPr>
        <w:pStyle w:val="ListParagraph"/>
        <w:numPr>
          <w:ilvl w:val="0"/>
          <w:numId w:val="30"/>
        </w:numPr>
        <w:rPr>
          <w:b/>
          <w:bCs/>
        </w:rPr>
      </w:pPr>
      <w:r w:rsidRPr="00910F43">
        <w:rPr>
          <w:b/>
          <w:bCs/>
        </w:rPr>
        <w:t xml:space="preserve">Calculating Pearson’s correlation coefficient </w:t>
      </w:r>
    </w:p>
    <w:p w14:paraId="74B49E3D" w14:textId="044C736B" w:rsidR="0091203B" w:rsidRPr="0091203B" w:rsidRDefault="0091203B" w:rsidP="0091203B">
      <w:pPr>
        <w:rPr>
          <w:b/>
          <w:bCs/>
        </w:rPr>
      </w:pPr>
      <w:r>
        <w:t>P</w:t>
      </w:r>
      <w:r w:rsidRPr="0091203B">
        <w:t>earson’s correlation coefficient</w:t>
      </w:r>
      <w:r>
        <w:t xml:space="preserve"> is calculated and the predictors having maximum value for the coefficient are considered for the best model. </w:t>
      </w:r>
    </w:p>
    <w:p w14:paraId="4586B652" w14:textId="3A4C45AE" w:rsidR="0091203B" w:rsidRDefault="0091203B" w:rsidP="0091203B">
      <w:pPr>
        <w:pStyle w:val="ListParagraph"/>
        <w:ind w:left="0"/>
        <w:rPr>
          <w:b/>
          <w:bCs/>
        </w:rPr>
      </w:pPr>
      <w:r>
        <w:rPr>
          <w:noProof/>
        </w:rPr>
        <w:drawing>
          <wp:inline distT="0" distB="0" distL="0" distR="0" wp14:anchorId="1B19FBF4" wp14:editId="47803ED4">
            <wp:extent cx="6498690" cy="2177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3283" cy="2182247"/>
                    </a:xfrm>
                    <a:prstGeom prst="rect">
                      <a:avLst/>
                    </a:prstGeom>
                  </pic:spPr>
                </pic:pic>
              </a:graphicData>
            </a:graphic>
          </wp:inline>
        </w:drawing>
      </w:r>
    </w:p>
    <w:p w14:paraId="04002AA3" w14:textId="77777777" w:rsidR="0091203B" w:rsidRPr="00F638D9" w:rsidRDefault="0091203B" w:rsidP="00F638D9">
      <w:pPr>
        <w:rPr>
          <w:b/>
          <w:bCs/>
        </w:rPr>
      </w:pPr>
    </w:p>
    <w:p w14:paraId="14D742D8" w14:textId="3F4778B2" w:rsidR="0091203B" w:rsidRPr="00F638D9" w:rsidRDefault="00F638D9" w:rsidP="00F638D9">
      <w:pPr>
        <w:rPr>
          <w:b/>
          <w:bCs/>
        </w:rPr>
      </w:pPr>
      <w:r>
        <w:t xml:space="preserve">It is seen </w:t>
      </w:r>
      <w:r w:rsidRPr="0091203B">
        <w:t xml:space="preserve">variables </w:t>
      </w:r>
      <w:r w:rsidR="00927E59" w:rsidRPr="00927E59">
        <w:t>NWG, VWN, MWG, VWM, NDIMC, NDIMB, MDIMC, MDIMA</w:t>
      </w:r>
      <w:r w:rsidR="00927E59">
        <w:t xml:space="preserve"> have high Pearson’s correlation coefficient. Hence</w:t>
      </w:r>
      <w:r w:rsidR="00304F1E">
        <w:t>,</w:t>
      </w:r>
      <w:r w:rsidR="00927E59">
        <w:t xml:space="preserve"> they are chosen for the best model.</w:t>
      </w:r>
    </w:p>
    <w:p w14:paraId="0629BE6C" w14:textId="5EF1E7E3" w:rsidR="0091203B" w:rsidRDefault="0091203B" w:rsidP="00304F1E">
      <w:pPr>
        <w:rPr>
          <w:b/>
          <w:bCs/>
        </w:rPr>
      </w:pPr>
    </w:p>
    <w:p w14:paraId="0159C809" w14:textId="6C5BA934" w:rsidR="00304F1E" w:rsidRDefault="00304F1E" w:rsidP="00304F1E">
      <w:pPr>
        <w:rPr>
          <w:b/>
          <w:bCs/>
        </w:rPr>
      </w:pPr>
    </w:p>
    <w:p w14:paraId="137728FB" w14:textId="5D6BD237" w:rsidR="00304F1E" w:rsidRDefault="00304F1E" w:rsidP="00304F1E">
      <w:pPr>
        <w:rPr>
          <w:b/>
          <w:bCs/>
        </w:rPr>
      </w:pPr>
    </w:p>
    <w:p w14:paraId="0C6C6831" w14:textId="35E5DBF8" w:rsidR="00304F1E" w:rsidRDefault="00304F1E" w:rsidP="00304F1E">
      <w:pPr>
        <w:rPr>
          <w:b/>
          <w:bCs/>
        </w:rPr>
      </w:pPr>
    </w:p>
    <w:p w14:paraId="47F3BEB0" w14:textId="247427EF" w:rsidR="00304F1E" w:rsidRDefault="00304F1E" w:rsidP="00304F1E">
      <w:pPr>
        <w:jc w:val="both"/>
        <w:rPr>
          <w:rFonts w:cstheme="minorHAnsi"/>
        </w:rPr>
      </w:pPr>
      <w:r w:rsidRPr="00584E60">
        <w:rPr>
          <w:rFonts w:cstheme="minorHAnsi"/>
        </w:rPr>
        <w:lastRenderedPageBreak/>
        <w:t xml:space="preserve">The gradient descent algorithm is executed </w:t>
      </w:r>
      <w:r>
        <w:rPr>
          <w:rFonts w:cstheme="minorHAnsi"/>
        </w:rPr>
        <w:t>two</w:t>
      </w:r>
      <w:r w:rsidRPr="00584E60">
        <w:rPr>
          <w:rFonts w:cstheme="minorHAnsi"/>
        </w:rPr>
        <w:t xml:space="preserve"> times,</w:t>
      </w:r>
      <w:r>
        <w:rPr>
          <w:rFonts w:cstheme="minorHAnsi"/>
        </w:rPr>
        <w:t xml:space="preserve"> the 1</w:t>
      </w:r>
      <w:r w:rsidRPr="00994014">
        <w:rPr>
          <w:rFonts w:cstheme="minorHAnsi"/>
          <w:vertAlign w:val="superscript"/>
        </w:rPr>
        <w:t>st</w:t>
      </w:r>
      <w:r>
        <w:rPr>
          <w:rFonts w:cstheme="minorHAnsi"/>
        </w:rPr>
        <w:t xml:space="preserve"> time for reduced model with </w:t>
      </w:r>
      <w:r w:rsidR="00287A55">
        <w:rPr>
          <w:rFonts w:cstheme="minorHAnsi"/>
        </w:rPr>
        <w:t xml:space="preserve">the above </w:t>
      </w:r>
      <w:bookmarkStart w:id="0" w:name="_GoBack"/>
      <w:bookmarkEnd w:id="0"/>
      <w:r>
        <w:rPr>
          <w:rFonts w:cstheme="minorHAnsi"/>
        </w:rPr>
        <w:t>8 features, and the 2</w:t>
      </w:r>
      <w:r w:rsidRPr="00994014">
        <w:rPr>
          <w:rFonts w:cstheme="minorHAnsi"/>
          <w:vertAlign w:val="superscript"/>
        </w:rPr>
        <w:t>nd</w:t>
      </w:r>
      <w:r>
        <w:rPr>
          <w:rFonts w:cstheme="minorHAnsi"/>
        </w:rPr>
        <w:t xml:space="preserve"> time for full model</w:t>
      </w:r>
      <w:r w:rsidRPr="00584E60">
        <w:rPr>
          <w:rFonts w:cstheme="minorHAnsi"/>
        </w:rPr>
        <w:t>, keeping all other parameters constant.</w:t>
      </w:r>
    </w:p>
    <w:p w14:paraId="3E25D9A6" w14:textId="0AA51F16" w:rsidR="00E6149E" w:rsidRDefault="00E6149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p>
    <w:p w14:paraId="7E5B68E7" w14:textId="77777777" w:rsidR="00304F1E" w:rsidRPr="00525510" w:rsidRDefault="00304F1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inear</w:t>
      </w:r>
      <w:r w:rsidRPr="00525510">
        <w:rPr>
          <w:rFonts w:cstheme="minorHAnsi"/>
          <w:i/>
          <w:iCs/>
          <w:u w:val="single"/>
        </w:rPr>
        <w:t xml:space="preserve"> Regression</w:t>
      </w:r>
      <w:r>
        <w:rPr>
          <w:rFonts w:cstheme="minorHAnsi"/>
          <w:i/>
          <w:iCs/>
          <w:u w:val="single"/>
        </w:rPr>
        <w:t>:</w:t>
      </w:r>
    </w:p>
    <w:p w14:paraId="13D456D7" w14:textId="223F8A9B" w:rsidR="00304F1E" w:rsidRDefault="00304F1E" w:rsidP="00304F1E">
      <w:pPr>
        <w:jc w:val="both"/>
        <w:rPr>
          <w:rFonts w:cstheme="minorHAnsi"/>
        </w:rPr>
      </w:pPr>
      <w:r>
        <w:rPr>
          <w:rFonts w:cstheme="minorHAnsi"/>
        </w:rPr>
        <w:t xml:space="preserve">The features selected </w:t>
      </w:r>
      <w:r w:rsidR="00287A55">
        <w:rPr>
          <w:rFonts w:cstheme="minorHAnsi"/>
        </w:rPr>
        <w:t>are MWG, NWG, MDIMC, NDIMC, MDIMA, NDIMB, VWM and VWN</w:t>
      </w:r>
      <w:r>
        <w:rPr>
          <w:rFonts w:cstheme="minorHAnsi"/>
        </w:rPr>
        <w:t>.</w:t>
      </w:r>
    </w:p>
    <w:p w14:paraId="54141F64" w14:textId="77777777" w:rsidR="00304F1E" w:rsidRDefault="00304F1E" w:rsidP="00304F1E">
      <w:pPr>
        <w:jc w:val="both"/>
        <w:rPr>
          <w:rFonts w:cstheme="minorHAnsi"/>
        </w:rPr>
      </w:pPr>
      <w:r w:rsidRPr="007E2BD2">
        <w:rPr>
          <w:rFonts w:cstheme="minorHAnsi"/>
        </w:rPr>
        <w:t xml:space="preserve">The </w:t>
      </w:r>
      <w:r>
        <w:rPr>
          <w:rFonts w:cstheme="minorHAnsi"/>
        </w:rPr>
        <w:t xml:space="preserve">reduced model </w:t>
      </w:r>
      <w:r w:rsidRPr="007E2BD2">
        <w:rPr>
          <w:rFonts w:cstheme="minorHAnsi"/>
        </w:rPr>
        <w:t xml:space="preserve">regression equation </w:t>
      </w:r>
      <w:r>
        <w:rPr>
          <w:rFonts w:cstheme="minorHAnsi"/>
        </w:rPr>
        <w:t>becomes</w:t>
      </w:r>
      <w:r w:rsidRPr="007E2BD2">
        <w:rPr>
          <w:rFonts w:cstheme="minorHAnsi"/>
        </w:rPr>
        <w:t xml:space="preserve">: </w:t>
      </w:r>
    </w:p>
    <w:p w14:paraId="23051C64" w14:textId="3101C1CC" w:rsidR="00304F1E" w:rsidRDefault="00304F1E" w:rsidP="00304F1E">
      <w:pPr>
        <w:jc w:val="both"/>
        <w:rPr>
          <w:rFonts w:cstheme="minorHAnsi"/>
        </w:rPr>
      </w:pPr>
      <w:r w:rsidRPr="00242B02">
        <w:rPr>
          <w:rFonts w:cstheme="minorHAnsi"/>
        </w:rPr>
        <w:t>Run_time = β</w:t>
      </w:r>
      <w:r w:rsidRPr="00B32C3B">
        <w:rPr>
          <w:rFonts w:cstheme="minorHAnsi"/>
          <w:vertAlign w:val="subscript"/>
        </w:rPr>
        <w:t>0</w:t>
      </w:r>
      <w:r w:rsidRPr="00242B02">
        <w:rPr>
          <w:rFonts w:cstheme="minorHAnsi"/>
        </w:rPr>
        <w:t xml:space="preserve"> + β</w:t>
      </w:r>
      <w:r w:rsidRPr="00B32C3B">
        <w:rPr>
          <w:rFonts w:cstheme="minorHAnsi"/>
          <w:vertAlign w:val="subscript"/>
        </w:rPr>
        <w:t>1</w:t>
      </w:r>
      <w:r w:rsidRPr="00242B02">
        <w:rPr>
          <w:rFonts w:cstheme="minorHAnsi"/>
        </w:rPr>
        <w:t>*mwg + β</w:t>
      </w:r>
      <w:r w:rsidRPr="00B32C3B">
        <w:rPr>
          <w:rFonts w:cstheme="minorHAnsi"/>
          <w:vertAlign w:val="subscript"/>
        </w:rPr>
        <w:t>2</w:t>
      </w:r>
      <w:r w:rsidRPr="00242B02">
        <w:rPr>
          <w:rFonts w:cstheme="minorHAnsi"/>
        </w:rPr>
        <w:t>*nwg + β</w:t>
      </w:r>
      <w:r w:rsidRPr="00B32C3B">
        <w:rPr>
          <w:rFonts w:cstheme="minorHAnsi"/>
          <w:vertAlign w:val="subscript"/>
        </w:rPr>
        <w:t>3</w:t>
      </w:r>
      <w:r w:rsidRPr="00242B02">
        <w:rPr>
          <w:rFonts w:cstheme="minorHAnsi"/>
        </w:rPr>
        <w:t>*mdimc + β</w:t>
      </w:r>
      <w:r w:rsidRPr="00B32C3B">
        <w:rPr>
          <w:rFonts w:cstheme="minorHAnsi"/>
          <w:vertAlign w:val="subscript"/>
        </w:rPr>
        <w:t>4</w:t>
      </w:r>
      <w:r w:rsidRPr="00242B02">
        <w:rPr>
          <w:rFonts w:cstheme="minorHAnsi"/>
        </w:rPr>
        <w:t>*</w:t>
      </w:r>
      <w:r w:rsidRPr="001C6B2F">
        <w:rPr>
          <w:rFonts w:cstheme="minorHAnsi"/>
        </w:rPr>
        <w:t xml:space="preserve"> </w:t>
      </w:r>
      <w:r w:rsidRPr="00242B02">
        <w:rPr>
          <w:rFonts w:cstheme="minorHAnsi"/>
        </w:rPr>
        <w:t>ndimc + β</w:t>
      </w:r>
      <w:r w:rsidRPr="00B32C3B">
        <w:rPr>
          <w:rFonts w:cstheme="minorHAnsi"/>
          <w:vertAlign w:val="subscript"/>
        </w:rPr>
        <w:t>5</w:t>
      </w:r>
      <w:r w:rsidRPr="00242B02">
        <w:rPr>
          <w:rFonts w:cstheme="minorHAnsi"/>
        </w:rPr>
        <w:t>*</w:t>
      </w:r>
      <w:r w:rsidRPr="001C6B2F">
        <w:rPr>
          <w:rFonts w:cstheme="minorHAnsi"/>
        </w:rPr>
        <w:t xml:space="preserve"> </w:t>
      </w:r>
      <w:r w:rsidRPr="00242B02">
        <w:rPr>
          <w:rFonts w:cstheme="minorHAnsi"/>
        </w:rPr>
        <w:t>mdima + β</w:t>
      </w:r>
      <w:r w:rsidRPr="00B32C3B">
        <w:rPr>
          <w:rFonts w:cstheme="minorHAnsi"/>
          <w:vertAlign w:val="subscript"/>
        </w:rPr>
        <w:t>6</w:t>
      </w:r>
      <w:r w:rsidRPr="00242B02">
        <w:rPr>
          <w:rFonts w:cstheme="minorHAnsi"/>
        </w:rPr>
        <w:t>*</w:t>
      </w:r>
      <w:r w:rsidR="00E6149E" w:rsidRPr="00242B02">
        <w:rPr>
          <w:rFonts w:cstheme="minorHAnsi"/>
        </w:rPr>
        <w:t xml:space="preserve">ndimb </w:t>
      </w:r>
      <w:r w:rsidRPr="00242B02">
        <w:rPr>
          <w:rFonts w:cstheme="minorHAnsi"/>
        </w:rPr>
        <w:t>+ β</w:t>
      </w:r>
      <w:r w:rsidRPr="00B32C3B">
        <w:rPr>
          <w:rFonts w:cstheme="minorHAnsi"/>
          <w:vertAlign w:val="subscript"/>
        </w:rPr>
        <w:t>7</w:t>
      </w:r>
      <w:r w:rsidRPr="00242B02">
        <w:rPr>
          <w:rFonts w:cstheme="minorHAnsi"/>
        </w:rPr>
        <w:t>*</w:t>
      </w:r>
      <w:r w:rsidR="00E6149E" w:rsidRPr="00E6149E">
        <w:rPr>
          <w:rFonts w:cstheme="minorHAnsi"/>
        </w:rPr>
        <w:t xml:space="preserve"> </w:t>
      </w:r>
      <w:r w:rsidR="00E6149E" w:rsidRPr="00242B02">
        <w:rPr>
          <w:rFonts w:cstheme="minorHAnsi"/>
        </w:rPr>
        <w:t>vwm</w:t>
      </w:r>
      <w:r w:rsidR="00E6149E" w:rsidRPr="001C6B2F">
        <w:rPr>
          <w:rFonts w:cstheme="minorHAnsi"/>
        </w:rPr>
        <w:t xml:space="preserve"> </w:t>
      </w:r>
      <w:r w:rsidRPr="00242B02">
        <w:rPr>
          <w:rFonts w:cstheme="minorHAnsi"/>
        </w:rPr>
        <w:t>+ β</w:t>
      </w:r>
      <w:r>
        <w:rPr>
          <w:rFonts w:cstheme="minorHAnsi"/>
          <w:vertAlign w:val="subscript"/>
        </w:rPr>
        <w:t>8</w:t>
      </w:r>
      <w:r w:rsidRPr="00242B02">
        <w:rPr>
          <w:rFonts w:cstheme="minorHAnsi"/>
        </w:rPr>
        <w:t>*</w:t>
      </w:r>
      <w:r w:rsidR="00E6149E" w:rsidRPr="00E6149E">
        <w:rPr>
          <w:rFonts w:cstheme="minorHAnsi"/>
        </w:rPr>
        <w:t xml:space="preserve"> </w:t>
      </w:r>
      <w:r w:rsidR="00E6149E" w:rsidRPr="00242B02">
        <w:rPr>
          <w:rFonts w:cstheme="minorHAnsi"/>
        </w:rPr>
        <w:t>vw</w:t>
      </w:r>
      <w:r w:rsidR="00E6149E">
        <w:rPr>
          <w:rFonts w:cstheme="minorHAnsi"/>
        </w:rPr>
        <w:t>n</w:t>
      </w:r>
      <w:r w:rsidRPr="00242B02">
        <w:rPr>
          <w:rFonts w:cstheme="minorHAnsi"/>
        </w:rPr>
        <w:t xml:space="preserve"> </w:t>
      </w:r>
    </w:p>
    <w:p w14:paraId="161EF2BC" w14:textId="77777777" w:rsidR="00304F1E" w:rsidRDefault="00304F1E" w:rsidP="00304F1E">
      <w:pPr>
        <w:ind w:left="720"/>
        <w:jc w:val="both"/>
        <w:rPr>
          <w:rFonts w:cstheme="minorHAnsi"/>
        </w:rPr>
      </w:pPr>
    </w:p>
    <w:p w14:paraId="3C52D7EF" w14:textId="77777777" w:rsidR="00304F1E" w:rsidRPr="00242B02" w:rsidRDefault="00304F1E" w:rsidP="00304F1E">
      <w:pPr>
        <w:jc w:val="both"/>
        <w:rPr>
          <w:rFonts w:cstheme="minorHAnsi"/>
        </w:rPr>
      </w:pPr>
      <w:r>
        <w:rPr>
          <w:rFonts w:cstheme="minorHAnsi"/>
        </w:rPr>
        <w:t>The optimal beta values for reduced model are:</w:t>
      </w:r>
    </w:p>
    <w:tbl>
      <w:tblPr>
        <w:tblStyle w:val="TableGrid"/>
        <w:tblW w:w="9365" w:type="dxa"/>
        <w:jc w:val="center"/>
        <w:tblLook w:val="04A0" w:firstRow="1" w:lastRow="0" w:firstColumn="1" w:lastColumn="0" w:noHBand="0" w:noVBand="1"/>
      </w:tblPr>
      <w:tblGrid>
        <w:gridCol w:w="1041"/>
        <w:gridCol w:w="1041"/>
        <w:gridCol w:w="1041"/>
        <w:gridCol w:w="1041"/>
        <w:gridCol w:w="1041"/>
        <w:gridCol w:w="1040"/>
        <w:gridCol w:w="1040"/>
        <w:gridCol w:w="1040"/>
        <w:gridCol w:w="1040"/>
      </w:tblGrid>
      <w:tr w:rsidR="00304F1E" w14:paraId="7897B535" w14:textId="77777777" w:rsidTr="00BE7107">
        <w:trPr>
          <w:trHeight w:val="242"/>
          <w:jc w:val="center"/>
        </w:trPr>
        <w:tc>
          <w:tcPr>
            <w:tcW w:w="1041" w:type="dxa"/>
            <w:shd w:val="clear" w:color="auto" w:fill="BDD6EE" w:themeFill="accent1" w:themeFillTint="66"/>
          </w:tcPr>
          <w:p w14:paraId="5132CA29"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1041" w:type="dxa"/>
            <w:shd w:val="clear" w:color="auto" w:fill="BDD6EE" w:themeFill="accent1" w:themeFillTint="66"/>
          </w:tcPr>
          <w:p w14:paraId="248254AC"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1041" w:type="dxa"/>
            <w:shd w:val="clear" w:color="auto" w:fill="BDD6EE" w:themeFill="accent1" w:themeFillTint="66"/>
          </w:tcPr>
          <w:p w14:paraId="36F712CB"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1041" w:type="dxa"/>
            <w:shd w:val="clear" w:color="auto" w:fill="BDD6EE" w:themeFill="accent1" w:themeFillTint="66"/>
          </w:tcPr>
          <w:p w14:paraId="3F98B416"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1041" w:type="dxa"/>
            <w:shd w:val="clear" w:color="auto" w:fill="BDD6EE" w:themeFill="accent1" w:themeFillTint="66"/>
          </w:tcPr>
          <w:p w14:paraId="60418EA0"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1040" w:type="dxa"/>
            <w:shd w:val="clear" w:color="auto" w:fill="BDD6EE" w:themeFill="accent1" w:themeFillTint="66"/>
          </w:tcPr>
          <w:p w14:paraId="4E0979C6"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1040" w:type="dxa"/>
            <w:shd w:val="clear" w:color="auto" w:fill="BDD6EE" w:themeFill="accent1" w:themeFillTint="66"/>
          </w:tcPr>
          <w:p w14:paraId="5C917F1D"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1040" w:type="dxa"/>
            <w:shd w:val="clear" w:color="auto" w:fill="BDD6EE" w:themeFill="accent1" w:themeFillTint="66"/>
          </w:tcPr>
          <w:p w14:paraId="54C661BD"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1040" w:type="dxa"/>
            <w:shd w:val="clear" w:color="auto" w:fill="BDD6EE" w:themeFill="accent1" w:themeFillTint="66"/>
          </w:tcPr>
          <w:p w14:paraId="59A06035"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8</w:t>
            </w:r>
          </w:p>
        </w:tc>
      </w:tr>
      <w:tr w:rsidR="00304F1E" w:rsidRPr="00FB4C83" w14:paraId="1800C23C" w14:textId="77777777" w:rsidTr="00BE7107">
        <w:trPr>
          <w:trHeight w:val="288"/>
          <w:jc w:val="center"/>
        </w:trPr>
        <w:tc>
          <w:tcPr>
            <w:tcW w:w="1041" w:type="dxa"/>
          </w:tcPr>
          <w:p w14:paraId="6F0F97EE" w14:textId="37A535E3" w:rsidR="00304F1E" w:rsidRPr="008E33E8"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5.378</w:t>
            </w:r>
          </w:p>
        </w:tc>
        <w:tc>
          <w:tcPr>
            <w:tcW w:w="1041" w:type="dxa"/>
          </w:tcPr>
          <w:p w14:paraId="44447208" w14:textId="02CEE0E9" w:rsidR="00304F1E" w:rsidRPr="002D71CA"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sidRPr="002D71CA">
              <w:rPr>
                <w:rFonts w:eastAsia="Times New Roman" w:cstheme="minorHAnsi"/>
                <w:color w:val="000000"/>
                <w:sz w:val="18"/>
                <w:szCs w:val="18"/>
              </w:rPr>
              <w:t>4</w:t>
            </w:r>
            <w:r w:rsidR="00963E61">
              <w:rPr>
                <w:rFonts w:eastAsia="Times New Roman" w:cstheme="minorHAnsi"/>
                <w:color w:val="000000"/>
                <w:sz w:val="18"/>
                <w:szCs w:val="18"/>
              </w:rPr>
              <w:t>5</w:t>
            </w:r>
            <w:r w:rsidRPr="002D71CA">
              <w:rPr>
                <w:rFonts w:eastAsia="Times New Roman" w:cstheme="minorHAnsi"/>
                <w:color w:val="000000"/>
                <w:sz w:val="18"/>
                <w:szCs w:val="18"/>
              </w:rPr>
              <w:t>.</w:t>
            </w:r>
            <w:r w:rsidR="00963E61">
              <w:rPr>
                <w:rFonts w:eastAsia="Times New Roman" w:cstheme="minorHAnsi"/>
                <w:color w:val="000000"/>
                <w:sz w:val="18"/>
                <w:szCs w:val="18"/>
              </w:rPr>
              <w:t>41</w:t>
            </w:r>
          </w:p>
        </w:tc>
        <w:tc>
          <w:tcPr>
            <w:tcW w:w="1041" w:type="dxa"/>
          </w:tcPr>
          <w:p w14:paraId="10D77E64" w14:textId="4E33442F"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w:t>
            </w:r>
            <w:r>
              <w:rPr>
                <w:rFonts w:eastAsia="Times New Roman" w:cstheme="minorHAnsi"/>
                <w:color w:val="000000"/>
                <w:sz w:val="18"/>
                <w:szCs w:val="18"/>
              </w:rPr>
              <w:t>.</w:t>
            </w:r>
            <w:r w:rsidR="00963E61">
              <w:rPr>
                <w:rFonts w:eastAsia="Times New Roman" w:cstheme="minorHAnsi"/>
                <w:color w:val="000000"/>
                <w:sz w:val="18"/>
                <w:szCs w:val="18"/>
              </w:rPr>
              <w:t>73</w:t>
            </w:r>
          </w:p>
        </w:tc>
        <w:tc>
          <w:tcPr>
            <w:tcW w:w="1041" w:type="dxa"/>
          </w:tcPr>
          <w:p w14:paraId="361881DE" w14:textId="606DB9F1"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w:t>
            </w:r>
            <w:r>
              <w:rPr>
                <w:rFonts w:eastAsia="Times New Roman" w:cstheme="minorHAnsi"/>
                <w:color w:val="000000"/>
                <w:sz w:val="18"/>
                <w:szCs w:val="18"/>
              </w:rPr>
              <w:t>.</w:t>
            </w:r>
            <w:r w:rsidR="00963E61">
              <w:rPr>
                <w:rFonts w:eastAsia="Times New Roman" w:cstheme="minorHAnsi"/>
                <w:color w:val="000000"/>
                <w:sz w:val="18"/>
                <w:szCs w:val="18"/>
              </w:rPr>
              <w:t>43</w:t>
            </w:r>
          </w:p>
        </w:tc>
        <w:tc>
          <w:tcPr>
            <w:tcW w:w="1041" w:type="dxa"/>
          </w:tcPr>
          <w:p w14:paraId="653AFCAF" w14:textId="6D092961"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6</w:t>
            </w:r>
            <w:r>
              <w:rPr>
                <w:rFonts w:eastAsia="Times New Roman" w:cstheme="minorHAnsi"/>
                <w:color w:val="000000"/>
                <w:sz w:val="18"/>
                <w:szCs w:val="18"/>
              </w:rPr>
              <w:t>.</w:t>
            </w:r>
            <w:r w:rsidR="00963E61">
              <w:rPr>
                <w:rFonts w:eastAsia="Times New Roman" w:cstheme="minorHAnsi"/>
                <w:color w:val="000000"/>
                <w:sz w:val="18"/>
                <w:szCs w:val="18"/>
              </w:rPr>
              <w:t>2</w:t>
            </w:r>
            <w:r>
              <w:rPr>
                <w:rFonts w:eastAsia="Times New Roman" w:cstheme="minorHAnsi"/>
                <w:color w:val="000000"/>
                <w:sz w:val="18"/>
                <w:szCs w:val="18"/>
              </w:rPr>
              <w:t>2</w:t>
            </w:r>
          </w:p>
        </w:tc>
        <w:tc>
          <w:tcPr>
            <w:tcW w:w="1040" w:type="dxa"/>
          </w:tcPr>
          <w:p w14:paraId="22FCBA04" w14:textId="1D3F5926"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w:t>
            </w:r>
            <w:r>
              <w:rPr>
                <w:rFonts w:eastAsia="Times New Roman" w:cstheme="minorHAnsi"/>
                <w:color w:val="000000"/>
                <w:sz w:val="18"/>
                <w:szCs w:val="18"/>
              </w:rPr>
              <w:t>.</w:t>
            </w:r>
            <w:r w:rsidR="00963E61">
              <w:rPr>
                <w:rFonts w:eastAsia="Times New Roman" w:cstheme="minorHAnsi"/>
                <w:color w:val="000000"/>
                <w:sz w:val="18"/>
                <w:szCs w:val="18"/>
              </w:rPr>
              <w:t>36</w:t>
            </w:r>
          </w:p>
        </w:tc>
        <w:tc>
          <w:tcPr>
            <w:tcW w:w="1040" w:type="dxa"/>
          </w:tcPr>
          <w:p w14:paraId="5478E945" w14:textId="5125BAD6"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w:t>
            </w:r>
            <w:r>
              <w:rPr>
                <w:rFonts w:eastAsia="Times New Roman" w:cstheme="minorHAnsi"/>
                <w:color w:val="000000"/>
                <w:sz w:val="18"/>
                <w:szCs w:val="18"/>
              </w:rPr>
              <w:t>.</w:t>
            </w:r>
            <w:r w:rsidR="00963E61">
              <w:rPr>
                <w:rFonts w:eastAsia="Times New Roman" w:cstheme="minorHAnsi"/>
                <w:color w:val="000000"/>
                <w:sz w:val="18"/>
                <w:szCs w:val="18"/>
              </w:rPr>
              <w:t>86</w:t>
            </w:r>
          </w:p>
        </w:tc>
        <w:tc>
          <w:tcPr>
            <w:tcW w:w="1040" w:type="dxa"/>
          </w:tcPr>
          <w:p w14:paraId="3D99D049" w14:textId="5B3E3807"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5</w:t>
            </w:r>
            <w:r>
              <w:rPr>
                <w:rFonts w:eastAsia="Times New Roman" w:cstheme="minorHAnsi"/>
                <w:color w:val="000000"/>
                <w:sz w:val="18"/>
                <w:szCs w:val="18"/>
              </w:rPr>
              <w:t>.</w:t>
            </w:r>
            <w:r w:rsidR="00963E61">
              <w:rPr>
                <w:rFonts w:eastAsia="Times New Roman" w:cstheme="minorHAnsi"/>
                <w:color w:val="000000"/>
                <w:sz w:val="18"/>
                <w:szCs w:val="18"/>
              </w:rPr>
              <w:t>6</w:t>
            </w:r>
            <w:r>
              <w:rPr>
                <w:rFonts w:eastAsia="Times New Roman" w:cstheme="minorHAnsi"/>
                <w:color w:val="000000"/>
                <w:sz w:val="18"/>
                <w:szCs w:val="18"/>
              </w:rPr>
              <w:t>5</w:t>
            </w:r>
          </w:p>
        </w:tc>
        <w:tc>
          <w:tcPr>
            <w:tcW w:w="1040" w:type="dxa"/>
          </w:tcPr>
          <w:p w14:paraId="50D860A7" w14:textId="10EC4091"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4</w:t>
            </w:r>
            <w:r w:rsidR="00963E61">
              <w:rPr>
                <w:rFonts w:eastAsia="Times New Roman" w:cstheme="minorHAnsi"/>
                <w:color w:val="000000"/>
                <w:sz w:val="18"/>
                <w:szCs w:val="18"/>
              </w:rPr>
              <w:t>6</w:t>
            </w:r>
            <w:r>
              <w:rPr>
                <w:rFonts w:eastAsia="Times New Roman" w:cstheme="minorHAnsi"/>
                <w:color w:val="000000"/>
                <w:sz w:val="18"/>
                <w:szCs w:val="18"/>
              </w:rPr>
              <w:t>.</w:t>
            </w:r>
            <w:r w:rsidR="00963E61">
              <w:rPr>
                <w:rFonts w:eastAsia="Times New Roman" w:cstheme="minorHAnsi"/>
                <w:color w:val="000000"/>
                <w:sz w:val="18"/>
                <w:szCs w:val="18"/>
              </w:rPr>
              <w:t>1</w:t>
            </w:r>
            <w:r>
              <w:rPr>
                <w:rFonts w:eastAsia="Times New Roman" w:cstheme="minorHAnsi"/>
                <w:color w:val="000000"/>
                <w:sz w:val="18"/>
                <w:szCs w:val="18"/>
              </w:rPr>
              <w:t>7</w:t>
            </w:r>
          </w:p>
        </w:tc>
      </w:tr>
    </w:tbl>
    <w:p w14:paraId="702829EC" w14:textId="77777777" w:rsidR="00304F1E" w:rsidRDefault="00304F1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tbl>
      <w:tblPr>
        <w:tblStyle w:val="TableGrid"/>
        <w:tblW w:w="0" w:type="auto"/>
        <w:jc w:val="center"/>
        <w:tblLook w:val="04A0" w:firstRow="1" w:lastRow="0" w:firstColumn="1" w:lastColumn="0" w:noHBand="0" w:noVBand="1"/>
      </w:tblPr>
      <w:tblGrid>
        <w:gridCol w:w="2524"/>
        <w:gridCol w:w="1761"/>
        <w:gridCol w:w="1470"/>
      </w:tblGrid>
      <w:tr w:rsidR="00304F1E" w:rsidRPr="009665F3" w14:paraId="7EF9A85A" w14:textId="77777777" w:rsidTr="00BE7107">
        <w:trPr>
          <w:jc w:val="center"/>
        </w:trPr>
        <w:tc>
          <w:tcPr>
            <w:tcW w:w="2524" w:type="dxa"/>
            <w:shd w:val="clear" w:color="auto" w:fill="BDD6EE" w:themeFill="accent1" w:themeFillTint="66"/>
          </w:tcPr>
          <w:p w14:paraId="4FDD306E"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Parameters</w:t>
            </w:r>
          </w:p>
        </w:tc>
        <w:tc>
          <w:tcPr>
            <w:tcW w:w="1761" w:type="dxa"/>
            <w:shd w:val="clear" w:color="auto" w:fill="BDD6EE" w:themeFill="accent1" w:themeFillTint="66"/>
          </w:tcPr>
          <w:p w14:paraId="7397C2CD"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Reduced Model</w:t>
            </w:r>
          </w:p>
        </w:tc>
        <w:tc>
          <w:tcPr>
            <w:tcW w:w="1470" w:type="dxa"/>
            <w:shd w:val="clear" w:color="auto" w:fill="BDD6EE" w:themeFill="accent1" w:themeFillTint="66"/>
          </w:tcPr>
          <w:p w14:paraId="20192052"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Full model</w:t>
            </w:r>
          </w:p>
        </w:tc>
      </w:tr>
      <w:tr w:rsidR="00304F1E" w14:paraId="146D659C" w14:textId="77777777" w:rsidTr="00BE7107">
        <w:trPr>
          <w:jc w:val="center"/>
        </w:trPr>
        <w:tc>
          <w:tcPr>
            <w:tcW w:w="2524" w:type="dxa"/>
            <w:shd w:val="clear" w:color="auto" w:fill="auto"/>
          </w:tcPr>
          <w:p w14:paraId="4ABC783C"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Min</w:t>
            </w:r>
            <w:r>
              <w:rPr>
                <w:rFonts w:cstheme="minorHAnsi"/>
              </w:rPr>
              <w:t>.</w:t>
            </w:r>
            <w:r w:rsidRPr="00EC4F56">
              <w:rPr>
                <w:rFonts w:cstheme="minorHAnsi"/>
              </w:rPr>
              <w:t xml:space="preserve"> cost for training set</w:t>
            </w:r>
          </w:p>
        </w:tc>
        <w:tc>
          <w:tcPr>
            <w:tcW w:w="1761" w:type="dxa"/>
          </w:tcPr>
          <w:p w14:paraId="3B5D733C" w14:textId="351625F9"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25</w:t>
            </w:r>
            <w:r w:rsidR="00EF0FF2">
              <w:rPr>
                <w:rFonts w:cstheme="minorHAnsi"/>
              </w:rPr>
              <w:t>263.719</w:t>
            </w:r>
          </w:p>
        </w:tc>
        <w:tc>
          <w:tcPr>
            <w:tcW w:w="1470" w:type="dxa"/>
          </w:tcPr>
          <w:p w14:paraId="0B1A8BAF"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26332.56</w:t>
            </w:r>
          </w:p>
        </w:tc>
      </w:tr>
      <w:tr w:rsidR="00304F1E" w14:paraId="5A3A66BA" w14:textId="77777777" w:rsidTr="00BE7107">
        <w:trPr>
          <w:jc w:val="center"/>
        </w:trPr>
        <w:tc>
          <w:tcPr>
            <w:tcW w:w="2524" w:type="dxa"/>
            <w:shd w:val="clear" w:color="auto" w:fill="auto"/>
          </w:tcPr>
          <w:p w14:paraId="43DFCB84"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RMSE for training set</w:t>
            </w:r>
          </w:p>
        </w:tc>
        <w:tc>
          <w:tcPr>
            <w:tcW w:w="1761" w:type="dxa"/>
          </w:tcPr>
          <w:p w14:paraId="7B8F697B" w14:textId="2BDEFB87" w:rsidR="00304F1E" w:rsidRDefault="00EF0FF2"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158.94</w:t>
            </w:r>
          </w:p>
        </w:tc>
        <w:tc>
          <w:tcPr>
            <w:tcW w:w="1470" w:type="dxa"/>
          </w:tcPr>
          <w:p w14:paraId="47CE8E6A"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162.27</w:t>
            </w:r>
          </w:p>
        </w:tc>
      </w:tr>
      <w:tr w:rsidR="00304F1E" w14:paraId="1B982CBA" w14:textId="77777777" w:rsidTr="00BE7107">
        <w:trPr>
          <w:jc w:val="center"/>
        </w:trPr>
        <w:tc>
          <w:tcPr>
            <w:tcW w:w="2524" w:type="dxa"/>
            <w:shd w:val="clear" w:color="auto" w:fill="auto"/>
          </w:tcPr>
          <w:p w14:paraId="0D83CED5"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cost</w:t>
            </w:r>
          </w:p>
        </w:tc>
        <w:tc>
          <w:tcPr>
            <w:tcW w:w="1761" w:type="dxa"/>
          </w:tcPr>
          <w:p w14:paraId="14A26C04" w14:textId="26165AF5"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C00F28">
              <w:rPr>
                <w:rFonts w:cstheme="minorHAnsi"/>
              </w:rPr>
              <w:t>25</w:t>
            </w:r>
            <w:r w:rsidR="00936423">
              <w:rPr>
                <w:rFonts w:cstheme="minorHAnsi"/>
              </w:rPr>
              <w:t>166</w:t>
            </w:r>
            <w:r w:rsidRPr="00C00F28">
              <w:rPr>
                <w:rFonts w:cstheme="minorHAnsi"/>
              </w:rPr>
              <w:t>.</w:t>
            </w:r>
            <w:r w:rsidR="00936423">
              <w:rPr>
                <w:rFonts w:cstheme="minorHAnsi"/>
              </w:rPr>
              <w:t>536</w:t>
            </w:r>
          </w:p>
        </w:tc>
        <w:tc>
          <w:tcPr>
            <w:tcW w:w="1470" w:type="dxa"/>
          </w:tcPr>
          <w:p w14:paraId="3616967E"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26268.56</w:t>
            </w:r>
          </w:p>
        </w:tc>
      </w:tr>
      <w:tr w:rsidR="00304F1E" w14:paraId="2CD8CF68" w14:textId="77777777" w:rsidTr="00BE7107">
        <w:trPr>
          <w:jc w:val="center"/>
        </w:trPr>
        <w:tc>
          <w:tcPr>
            <w:tcW w:w="2524" w:type="dxa"/>
            <w:shd w:val="clear" w:color="auto" w:fill="auto"/>
          </w:tcPr>
          <w:p w14:paraId="37F8A3F4"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RMSE</w:t>
            </w:r>
          </w:p>
        </w:tc>
        <w:tc>
          <w:tcPr>
            <w:tcW w:w="1761" w:type="dxa"/>
          </w:tcPr>
          <w:p w14:paraId="58B68CF3" w14:textId="0E598DE8"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w:t>
            </w:r>
            <w:r w:rsidR="00853AA0">
              <w:rPr>
                <w:rFonts w:cstheme="minorHAnsi"/>
              </w:rPr>
              <w:t>58</w:t>
            </w:r>
            <w:r>
              <w:rPr>
                <w:rFonts w:cstheme="minorHAnsi"/>
              </w:rPr>
              <w:t>.</w:t>
            </w:r>
            <w:r w:rsidR="00853AA0">
              <w:rPr>
                <w:rFonts w:cstheme="minorHAnsi"/>
              </w:rPr>
              <w:t>639</w:t>
            </w:r>
          </w:p>
        </w:tc>
        <w:tc>
          <w:tcPr>
            <w:tcW w:w="1470" w:type="dxa"/>
          </w:tcPr>
          <w:p w14:paraId="6E4A20CA"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162.07</w:t>
            </w:r>
          </w:p>
        </w:tc>
      </w:tr>
    </w:tbl>
    <w:p w14:paraId="1499A386" w14:textId="77777777" w:rsidR="00304F1E" w:rsidRDefault="00304F1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p w14:paraId="6522FDE1" w14:textId="23B1EDBC" w:rsidR="00304F1E" w:rsidRDefault="00A14C66" w:rsidP="00304F1E">
      <w:pPr>
        <w:jc w:val="center"/>
      </w:pPr>
      <w:r>
        <w:rPr>
          <w:noProof/>
        </w:rPr>
        <w:drawing>
          <wp:inline distT="0" distB="0" distL="0" distR="0" wp14:anchorId="1EEB2F30" wp14:editId="4A73CD5B">
            <wp:extent cx="3092753" cy="154814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7794" cy="1565683"/>
                    </a:xfrm>
                    <a:prstGeom prst="rect">
                      <a:avLst/>
                    </a:prstGeom>
                  </pic:spPr>
                </pic:pic>
              </a:graphicData>
            </a:graphic>
          </wp:inline>
        </w:drawing>
      </w:r>
      <w:r>
        <w:rPr>
          <w:noProof/>
        </w:rPr>
        <w:t xml:space="preserve"> </w:t>
      </w:r>
      <w:r>
        <w:rPr>
          <w:noProof/>
        </w:rPr>
        <w:drawing>
          <wp:inline distT="0" distB="0" distL="0" distR="0" wp14:anchorId="7BFA152B" wp14:editId="6879D2EA">
            <wp:extent cx="2358427" cy="1567261"/>
            <wp:effectExtent l="0" t="0" r="381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90054" cy="1588278"/>
                    </a:xfrm>
                    <a:prstGeom prst="rect">
                      <a:avLst/>
                    </a:prstGeom>
                  </pic:spPr>
                </pic:pic>
              </a:graphicData>
            </a:graphic>
          </wp:inline>
        </w:drawing>
      </w:r>
    </w:p>
    <w:p w14:paraId="0A729568" w14:textId="77777777" w:rsidR="00304F1E" w:rsidRDefault="00304F1E" w:rsidP="00304F1E">
      <w:r>
        <w:t>From the above table and plots, it is seen that the reduced model performs better than full model. Choosing these 8 features and dropping other features improves the model.</w:t>
      </w:r>
    </w:p>
    <w:p w14:paraId="68DA6323" w14:textId="77777777" w:rsidR="00304F1E" w:rsidRDefault="00304F1E" w:rsidP="00304F1E"/>
    <w:p w14:paraId="1D1A23F0" w14:textId="77777777" w:rsidR="00304F1E" w:rsidRPr="00525510" w:rsidRDefault="00304F1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cstheme="minorHAnsi"/>
          <w:i/>
          <w:iCs/>
          <w:u w:val="single"/>
        </w:rPr>
      </w:pPr>
      <w:r w:rsidRPr="00525510">
        <w:rPr>
          <w:rFonts w:cstheme="minorHAnsi"/>
          <w:i/>
          <w:iCs/>
          <w:u w:val="single"/>
        </w:rPr>
        <w:t>L</w:t>
      </w:r>
      <w:r>
        <w:rPr>
          <w:rFonts w:cstheme="minorHAnsi"/>
          <w:i/>
          <w:iCs/>
          <w:u w:val="single"/>
        </w:rPr>
        <w:t>ogistic</w:t>
      </w:r>
      <w:r w:rsidRPr="00525510">
        <w:rPr>
          <w:rFonts w:cstheme="minorHAnsi"/>
          <w:i/>
          <w:iCs/>
          <w:u w:val="single"/>
        </w:rPr>
        <w:t xml:space="preserve"> Regression</w:t>
      </w:r>
      <w:r>
        <w:rPr>
          <w:rFonts w:cstheme="minorHAnsi"/>
          <w:i/>
          <w:iCs/>
          <w:u w:val="single"/>
        </w:rPr>
        <w:t>:</w:t>
      </w:r>
    </w:p>
    <w:p w14:paraId="0EE16916" w14:textId="6C21FC1D" w:rsidR="00304F1E" w:rsidRDefault="00304F1E" w:rsidP="00304F1E">
      <w:pPr>
        <w:jc w:val="both"/>
        <w:rPr>
          <w:rFonts w:cstheme="minorHAnsi"/>
        </w:rPr>
      </w:pPr>
      <w:r>
        <w:rPr>
          <w:rFonts w:cstheme="minorHAnsi"/>
        </w:rPr>
        <w:t xml:space="preserve">The features selected are </w:t>
      </w:r>
      <w:r w:rsidR="00477F38">
        <w:rPr>
          <w:rFonts w:cstheme="minorHAnsi"/>
        </w:rPr>
        <w:t xml:space="preserve">MWG, </w:t>
      </w:r>
      <w:r>
        <w:rPr>
          <w:rFonts w:cstheme="minorHAnsi"/>
        </w:rPr>
        <w:t xml:space="preserve">NWG, </w:t>
      </w:r>
      <w:r w:rsidR="00477F38">
        <w:rPr>
          <w:rFonts w:cstheme="minorHAnsi"/>
        </w:rPr>
        <w:t>M</w:t>
      </w:r>
      <w:r w:rsidR="00477F38">
        <w:rPr>
          <w:rFonts w:cstheme="minorHAnsi"/>
        </w:rPr>
        <w:t>DIMC</w:t>
      </w:r>
      <w:r w:rsidR="00477F38">
        <w:rPr>
          <w:rFonts w:cstheme="minorHAnsi"/>
        </w:rPr>
        <w:t xml:space="preserve">, </w:t>
      </w:r>
      <w:r>
        <w:rPr>
          <w:rFonts w:cstheme="minorHAnsi"/>
        </w:rPr>
        <w:t>NDIMC, MDIMA, NDIMB, VWM</w:t>
      </w:r>
      <w:r w:rsidR="00477F38">
        <w:rPr>
          <w:rFonts w:cstheme="minorHAnsi"/>
        </w:rPr>
        <w:t xml:space="preserve"> and VWN</w:t>
      </w:r>
      <w:r>
        <w:rPr>
          <w:rFonts w:cstheme="minorHAnsi"/>
        </w:rPr>
        <w:t>.</w:t>
      </w:r>
    </w:p>
    <w:p w14:paraId="78891BA0" w14:textId="77777777" w:rsidR="00304F1E" w:rsidRDefault="00304F1E" w:rsidP="00304F1E">
      <w:pPr>
        <w:jc w:val="both"/>
        <w:rPr>
          <w:rFonts w:cstheme="minorHAnsi"/>
        </w:rPr>
      </w:pPr>
      <w:r w:rsidRPr="007E2BD2">
        <w:rPr>
          <w:rFonts w:cstheme="minorHAnsi"/>
        </w:rPr>
        <w:t xml:space="preserve">The </w:t>
      </w:r>
      <w:r>
        <w:rPr>
          <w:rFonts w:cstheme="minorHAnsi"/>
        </w:rPr>
        <w:t xml:space="preserve">reduced model </w:t>
      </w:r>
      <w:r w:rsidRPr="007E2BD2">
        <w:rPr>
          <w:rFonts w:cstheme="minorHAnsi"/>
        </w:rPr>
        <w:t xml:space="preserve">regression equation </w:t>
      </w:r>
      <w:r>
        <w:rPr>
          <w:rFonts w:cstheme="minorHAnsi"/>
        </w:rPr>
        <w:t>becomes</w:t>
      </w:r>
      <w:r w:rsidRPr="007E2BD2">
        <w:rPr>
          <w:rFonts w:cstheme="minorHAnsi"/>
        </w:rPr>
        <w:t xml:space="preserve">: </w:t>
      </w:r>
    </w:p>
    <w:p w14:paraId="3EF5B087" w14:textId="77777777" w:rsidR="00304F1E" w:rsidRDefault="00304F1E" w:rsidP="00304F1E">
      <w:pPr>
        <w:jc w:val="both"/>
        <w:rPr>
          <w:rFonts w:cstheme="minorHAnsi"/>
        </w:rPr>
      </w:pPr>
    </w:p>
    <w:p w14:paraId="32D41747" w14:textId="6CBA3772" w:rsidR="00304F1E" w:rsidRDefault="00304F1E" w:rsidP="00E6149E">
      <w:pPr>
        <w:jc w:val="both"/>
        <w:rPr>
          <w:rFonts w:cstheme="minorHAnsi"/>
        </w:rPr>
      </w:pPr>
      <w:r w:rsidRPr="00242B02">
        <w:rPr>
          <w:rFonts w:cstheme="minorHAnsi"/>
        </w:rPr>
        <w:t>Run_time</w:t>
      </w:r>
      <w:r>
        <w:rPr>
          <w:rFonts w:cstheme="minorHAnsi"/>
        </w:rPr>
        <w:t xml:space="preserve"> (0/1)</w:t>
      </w:r>
      <w:r w:rsidRPr="00242B02">
        <w:rPr>
          <w:rFonts w:cstheme="minorHAnsi"/>
        </w:rPr>
        <w:t xml:space="preserve"> = </w:t>
      </w:r>
      <w:r w:rsidR="00E6149E" w:rsidRPr="00242B02">
        <w:rPr>
          <w:rFonts w:cstheme="minorHAnsi"/>
        </w:rPr>
        <w:t>β</w:t>
      </w:r>
      <w:r w:rsidR="00E6149E" w:rsidRPr="00B32C3B">
        <w:rPr>
          <w:rFonts w:cstheme="minorHAnsi"/>
          <w:vertAlign w:val="subscript"/>
        </w:rPr>
        <w:t>0</w:t>
      </w:r>
      <w:r w:rsidR="00E6149E" w:rsidRPr="00242B02">
        <w:rPr>
          <w:rFonts w:cstheme="minorHAnsi"/>
        </w:rPr>
        <w:t xml:space="preserve"> + β</w:t>
      </w:r>
      <w:r w:rsidR="00E6149E" w:rsidRPr="00B32C3B">
        <w:rPr>
          <w:rFonts w:cstheme="minorHAnsi"/>
          <w:vertAlign w:val="subscript"/>
        </w:rPr>
        <w:t>1</w:t>
      </w:r>
      <w:r w:rsidR="00E6149E" w:rsidRPr="00242B02">
        <w:rPr>
          <w:rFonts w:cstheme="minorHAnsi"/>
        </w:rPr>
        <w:t>*mwg + β</w:t>
      </w:r>
      <w:r w:rsidR="00E6149E" w:rsidRPr="00B32C3B">
        <w:rPr>
          <w:rFonts w:cstheme="minorHAnsi"/>
          <w:vertAlign w:val="subscript"/>
        </w:rPr>
        <w:t>2</w:t>
      </w:r>
      <w:r w:rsidR="00E6149E" w:rsidRPr="00242B02">
        <w:rPr>
          <w:rFonts w:cstheme="minorHAnsi"/>
        </w:rPr>
        <w:t>*nwg + β</w:t>
      </w:r>
      <w:r w:rsidR="00E6149E" w:rsidRPr="00B32C3B">
        <w:rPr>
          <w:rFonts w:cstheme="minorHAnsi"/>
          <w:vertAlign w:val="subscript"/>
        </w:rPr>
        <w:t>3</w:t>
      </w:r>
      <w:r w:rsidR="00E6149E" w:rsidRPr="00242B02">
        <w:rPr>
          <w:rFonts w:cstheme="minorHAnsi"/>
        </w:rPr>
        <w:t>*mdimc + β</w:t>
      </w:r>
      <w:r w:rsidR="00E6149E" w:rsidRPr="00B32C3B">
        <w:rPr>
          <w:rFonts w:cstheme="minorHAnsi"/>
          <w:vertAlign w:val="subscript"/>
        </w:rPr>
        <w:t>4</w:t>
      </w:r>
      <w:r w:rsidR="00E6149E" w:rsidRPr="00242B02">
        <w:rPr>
          <w:rFonts w:cstheme="minorHAnsi"/>
        </w:rPr>
        <w:t>*</w:t>
      </w:r>
      <w:r w:rsidR="00E6149E" w:rsidRPr="001C6B2F">
        <w:rPr>
          <w:rFonts w:cstheme="minorHAnsi"/>
        </w:rPr>
        <w:t xml:space="preserve"> </w:t>
      </w:r>
      <w:r w:rsidR="00E6149E" w:rsidRPr="00242B02">
        <w:rPr>
          <w:rFonts w:cstheme="minorHAnsi"/>
        </w:rPr>
        <w:t>ndimc + β</w:t>
      </w:r>
      <w:r w:rsidR="00E6149E" w:rsidRPr="00B32C3B">
        <w:rPr>
          <w:rFonts w:cstheme="minorHAnsi"/>
          <w:vertAlign w:val="subscript"/>
        </w:rPr>
        <w:t>5</w:t>
      </w:r>
      <w:r w:rsidR="00E6149E" w:rsidRPr="00242B02">
        <w:rPr>
          <w:rFonts w:cstheme="minorHAnsi"/>
        </w:rPr>
        <w:t>*</w:t>
      </w:r>
      <w:r w:rsidR="00E6149E" w:rsidRPr="001C6B2F">
        <w:rPr>
          <w:rFonts w:cstheme="minorHAnsi"/>
        </w:rPr>
        <w:t xml:space="preserve"> </w:t>
      </w:r>
      <w:r w:rsidR="00E6149E" w:rsidRPr="00242B02">
        <w:rPr>
          <w:rFonts w:cstheme="minorHAnsi"/>
        </w:rPr>
        <w:t>mdima + β</w:t>
      </w:r>
      <w:r w:rsidR="00E6149E" w:rsidRPr="00B32C3B">
        <w:rPr>
          <w:rFonts w:cstheme="minorHAnsi"/>
          <w:vertAlign w:val="subscript"/>
        </w:rPr>
        <w:t>6</w:t>
      </w:r>
      <w:r w:rsidR="00E6149E" w:rsidRPr="00242B02">
        <w:rPr>
          <w:rFonts w:cstheme="minorHAnsi"/>
        </w:rPr>
        <w:t>*ndimb + β</w:t>
      </w:r>
      <w:r w:rsidR="00E6149E" w:rsidRPr="00B32C3B">
        <w:rPr>
          <w:rFonts w:cstheme="minorHAnsi"/>
          <w:vertAlign w:val="subscript"/>
        </w:rPr>
        <w:t>7</w:t>
      </w:r>
      <w:r w:rsidR="00E6149E" w:rsidRPr="00242B02">
        <w:rPr>
          <w:rFonts w:cstheme="minorHAnsi"/>
        </w:rPr>
        <w:t>*</w:t>
      </w:r>
      <w:r w:rsidR="00E6149E" w:rsidRPr="00E6149E">
        <w:rPr>
          <w:rFonts w:cstheme="minorHAnsi"/>
        </w:rPr>
        <w:t xml:space="preserve"> </w:t>
      </w:r>
      <w:r w:rsidR="00E6149E" w:rsidRPr="00242B02">
        <w:rPr>
          <w:rFonts w:cstheme="minorHAnsi"/>
        </w:rPr>
        <w:t>vwm</w:t>
      </w:r>
      <w:r w:rsidR="00E6149E" w:rsidRPr="001C6B2F">
        <w:rPr>
          <w:rFonts w:cstheme="minorHAnsi"/>
        </w:rPr>
        <w:t xml:space="preserve"> </w:t>
      </w:r>
      <w:r w:rsidR="00E6149E" w:rsidRPr="00242B02">
        <w:rPr>
          <w:rFonts w:cstheme="minorHAnsi"/>
        </w:rPr>
        <w:t>+ β</w:t>
      </w:r>
      <w:r w:rsidR="00E6149E">
        <w:rPr>
          <w:rFonts w:cstheme="minorHAnsi"/>
          <w:vertAlign w:val="subscript"/>
        </w:rPr>
        <w:t>8</w:t>
      </w:r>
      <w:r w:rsidR="00E6149E" w:rsidRPr="00242B02">
        <w:rPr>
          <w:rFonts w:cstheme="minorHAnsi"/>
        </w:rPr>
        <w:t>*</w:t>
      </w:r>
      <w:r w:rsidR="00E6149E" w:rsidRPr="00E6149E">
        <w:rPr>
          <w:rFonts w:cstheme="minorHAnsi"/>
        </w:rPr>
        <w:t xml:space="preserve"> </w:t>
      </w:r>
      <w:r w:rsidR="00E6149E" w:rsidRPr="00242B02">
        <w:rPr>
          <w:rFonts w:cstheme="minorHAnsi"/>
        </w:rPr>
        <w:t>vw</w:t>
      </w:r>
      <w:r w:rsidR="00E6149E">
        <w:rPr>
          <w:rFonts w:cstheme="minorHAnsi"/>
        </w:rPr>
        <w:t>n</w:t>
      </w:r>
    </w:p>
    <w:p w14:paraId="2630C090" w14:textId="77777777" w:rsidR="00E6149E" w:rsidRDefault="00E6149E" w:rsidP="00E6149E">
      <w:pPr>
        <w:jc w:val="both"/>
        <w:rPr>
          <w:rFonts w:cstheme="minorHAnsi"/>
        </w:rPr>
      </w:pPr>
    </w:p>
    <w:p w14:paraId="0D8DC0F5" w14:textId="77777777" w:rsidR="00304F1E" w:rsidRPr="00242B02" w:rsidRDefault="00304F1E" w:rsidP="00304F1E">
      <w:pPr>
        <w:jc w:val="both"/>
        <w:rPr>
          <w:rFonts w:cstheme="minorHAnsi"/>
        </w:rPr>
      </w:pPr>
      <w:r>
        <w:rPr>
          <w:rFonts w:cstheme="minorHAnsi"/>
        </w:rPr>
        <w:t>The optimal beta values for reduced model are:</w:t>
      </w:r>
    </w:p>
    <w:tbl>
      <w:tblPr>
        <w:tblStyle w:val="TableGrid"/>
        <w:tblW w:w="9365" w:type="dxa"/>
        <w:jc w:val="center"/>
        <w:tblLook w:val="04A0" w:firstRow="1" w:lastRow="0" w:firstColumn="1" w:lastColumn="0" w:noHBand="0" w:noVBand="1"/>
      </w:tblPr>
      <w:tblGrid>
        <w:gridCol w:w="1041"/>
        <w:gridCol w:w="1041"/>
        <w:gridCol w:w="1041"/>
        <w:gridCol w:w="1041"/>
        <w:gridCol w:w="1041"/>
        <w:gridCol w:w="1040"/>
        <w:gridCol w:w="1040"/>
        <w:gridCol w:w="1040"/>
        <w:gridCol w:w="1040"/>
      </w:tblGrid>
      <w:tr w:rsidR="00304F1E" w14:paraId="51EDBA24" w14:textId="77777777" w:rsidTr="00BE7107">
        <w:trPr>
          <w:trHeight w:val="242"/>
          <w:jc w:val="center"/>
        </w:trPr>
        <w:tc>
          <w:tcPr>
            <w:tcW w:w="1041" w:type="dxa"/>
            <w:shd w:val="clear" w:color="auto" w:fill="BDD6EE" w:themeFill="accent1" w:themeFillTint="66"/>
          </w:tcPr>
          <w:p w14:paraId="12303965"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0</w:t>
            </w:r>
          </w:p>
        </w:tc>
        <w:tc>
          <w:tcPr>
            <w:tcW w:w="1041" w:type="dxa"/>
            <w:shd w:val="clear" w:color="auto" w:fill="BDD6EE" w:themeFill="accent1" w:themeFillTint="66"/>
          </w:tcPr>
          <w:p w14:paraId="5F16889E"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1</w:t>
            </w:r>
          </w:p>
        </w:tc>
        <w:tc>
          <w:tcPr>
            <w:tcW w:w="1041" w:type="dxa"/>
            <w:shd w:val="clear" w:color="auto" w:fill="BDD6EE" w:themeFill="accent1" w:themeFillTint="66"/>
          </w:tcPr>
          <w:p w14:paraId="7E8406B0"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2</w:t>
            </w:r>
          </w:p>
        </w:tc>
        <w:tc>
          <w:tcPr>
            <w:tcW w:w="1041" w:type="dxa"/>
            <w:shd w:val="clear" w:color="auto" w:fill="BDD6EE" w:themeFill="accent1" w:themeFillTint="66"/>
          </w:tcPr>
          <w:p w14:paraId="2A01805B"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3</w:t>
            </w:r>
          </w:p>
        </w:tc>
        <w:tc>
          <w:tcPr>
            <w:tcW w:w="1041" w:type="dxa"/>
            <w:shd w:val="clear" w:color="auto" w:fill="BDD6EE" w:themeFill="accent1" w:themeFillTint="66"/>
          </w:tcPr>
          <w:p w14:paraId="16A5E4A0"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4</w:t>
            </w:r>
          </w:p>
        </w:tc>
        <w:tc>
          <w:tcPr>
            <w:tcW w:w="1040" w:type="dxa"/>
            <w:shd w:val="clear" w:color="auto" w:fill="BDD6EE" w:themeFill="accent1" w:themeFillTint="66"/>
          </w:tcPr>
          <w:p w14:paraId="75407F20"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5</w:t>
            </w:r>
          </w:p>
        </w:tc>
        <w:tc>
          <w:tcPr>
            <w:tcW w:w="1040" w:type="dxa"/>
            <w:shd w:val="clear" w:color="auto" w:fill="BDD6EE" w:themeFill="accent1" w:themeFillTint="66"/>
          </w:tcPr>
          <w:p w14:paraId="4659E6E3"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6</w:t>
            </w:r>
          </w:p>
        </w:tc>
        <w:tc>
          <w:tcPr>
            <w:tcW w:w="1040" w:type="dxa"/>
            <w:shd w:val="clear" w:color="auto" w:fill="BDD6EE" w:themeFill="accent1" w:themeFillTint="66"/>
          </w:tcPr>
          <w:p w14:paraId="01FB5A7A"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7</w:t>
            </w:r>
          </w:p>
        </w:tc>
        <w:tc>
          <w:tcPr>
            <w:tcW w:w="1040" w:type="dxa"/>
            <w:shd w:val="clear" w:color="auto" w:fill="BDD6EE" w:themeFill="accent1" w:themeFillTint="66"/>
          </w:tcPr>
          <w:p w14:paraId="22CA9CCA" w14:textId="77777777" w:rsidR="00304F1E" w:rsidRDefault="00304F1E" w:rsidP="00BE7107">
            <w:pPr>
              <w:jc w:val="center"/>
              <w:rPr>
                <w:rFonts w:ascii="Cambria Math" w:hAnsi="Cambria Math" w:cs="Cambria Math"/>
              </w:rPr>
            </w:pPr>
            <w:r w:rsidRPr="00242B02">
              <w:rPr>
                <w:rFonts w:cstheme="minorHAnsi"/>
              </w:rPr>
              <w:t>β</w:t>
            </w:r>
            <w:r w:rsidRPr="00B32C3B">
              <w:rPr>
                <w:rFonts w:cstheme="minorHAnsi"/>
                <w:vertAlign w:val="subscript"/>
              </w:rPr>
              <w:t>8</w:t>
            </w:r>
          </w:p>
        </w:tc>
      </w:tr>
      <w:tr w:rsidR="00304F1E" w:rsidRPr="00FB4C83" w14:paraId="2ECB7095" w14:textId="77777777" w:rsidTr="00BE7107">
        <w:trPr>
          <w:trHeight w:val="288"/>
          <w:jc w:val="center"/>
        </w:trPr>
        <w:tc>
          <w:tcPr>
            <w:tcW w:w="1041" w:type="dxa"/>
          </w:tcPr>
          <w:p w14:paraId="280ACFDF" w14:textId="46BC8052" w:rsidR="00304F1E" w:rsidRPr="008E33E8"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w:t>
            </w:r>
            <w:r w:rsidR="00152873">
              <w:rPr>
                <w:rFonts w:eastAsia="Times New Roman" w:cstheme="minorHAnsi"/>
                <w:color w:val="000000"/>
                <w:sz w:val="18"/>
                <w:szCs w:val="18"/>
              </w:rPr>
              <w:t>1.046</w:t>
            </w:r>
          </w:p>
        </w:tc>
        <w:tc>
          <w:tcPr>
            <w:tcW w:w="1041" w:type="dxa"/>
          </w:tcPr>
          <w:p w14:paraId="41D55ADB" w14:textId="545CFF36"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87212C">
              <w:rPr>
                <w:rFonts w:eastAsia="Times New Roman" w:cstheme="minorHAnsi"/>
                <w:color w:val="000000"/>
                <w:sz w:val="18"/>
                <w:szCs w:val="18"/>
              </w:rPr>
              <w:t>0.</w:t>
            </w:r>
            <w:r w:rsidR="00152873">
              <w:rPr>
                <w:rFonts w:eastAsia="Times New Roman" w:cstheme="minorHAnsi"/>
                <w:color w:val="000000"/>
                <w:sz w:val="18"/>
                <w:szCs w:val="18"/>
              </w:rPr>
              <w:t>177</w:t>
            </w:r>
          </w:p>
        </w:tc>
        <w:tc>
          <w:tcPr>
            <w:tcW w:w="1041" w:type="dxa"/>
          </w:tcPr>
          <w:p w14:paraId="310B49EB" w14:textId="028125E7"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Pr="00FB4C83">
              <w:rPr>
                <w:rFonts w:eastAsia="Times New Roman" w:cstheme="minorHAnsi"/>
                <w:color w:val="000000"/>
                <w:sz w:val="18"/>
                <w:szCs w:val="18"/>
              </w:rPr>
              <w:t>.</w:t>
            </w:r>
            <w:r>
              <w:rPr>
                <w:rFonts w:eastAsia="Times New Roman" w:cstheme="minorHAnsi"/>
                <w:color w:val="000000"/>
                <w:sz w:val="18"/>
                <w:szCs w:val="18"/>
              </w:rPr>
              <w:t>2</w:t>
            </w:r>
            <w:r w:rsidR="00152873">
              <w:rPr>
                <w:rFonts w:eastAsia="Times New Roman" w:cstheme="minorHAnsi"/>
                <w:color w:val="000000"/>
                <w:sz w:val="18"/>
                <w:szCs w:val="18"/>
              </w:rPr>
              <w:t>566</w:t>
            </w:r>
          </w:p>
        </w:tc>
        <w:tc>
          <w:tcPr>
            <w:tcW w:w="1041" w:type="dxa"/>
          </w:tcPr>
          <w:p w14:paraId="191F855B" w14:textId="1ECA44B4"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152873">
              <w:rPr>
                <w:rFonts w:eastAsia="Times New Roman" w:cstheme="minorHAnsi"/>
                <w:color w:val="000000"/>
                <w:sz w:val="18"/>
                <w:szCs w:val="18"/>
              </w:rPr>
              <w:t>413</w:t>
            </w:r>
          </w:p>
        </w:tc>
        <w:tc>
          <w:tcPr>
            <w:tcW w:w="1041" w:type="dxa"/>
          </w:tcPr>
          <w:p w14:paraId="694BA463" w14:textId="41D91BF6"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Pr="00FB4C83">
              <w:rPr>
                <w:rFonts w:eastAsia="Times New Roman" w:cstheme="minorHAnsi"/>
                <w:color w:val="000000"/>
                <w:sz w:val="18"/>
                <w:szCs w:val="18"/>
              </w:rPr>
              <w:t>.</w:t>
            </w:r>
            <w:r w:rsidR="00152873">
              <w:rPr>
                <w:rFonts w:eastAsia="Times New Roman" w:cstheme="minorHAnsi"/>
                <w:color w:val="000000"/>
                <w:sz w:val="18"/>
                <w:szCs w:val="18"/>
              </w:rPr>
              <w:t>1944</w:t>
            </w:r>
          </w:p>
        </w:tc>
        <w:tc>
          <w:tcPr>
            <w:tcW w:w="1040" w:type="dxa"/>
          </w:tcPr>
          <w:p w14:paraId="15EE49E0" w14:textId="6FC3C1A5"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Pr="00FB4C83">
              <w:rPr>
                <w:rFonts w:eastAsia="Times New Roman" w:cstheme="minorHAnsi"/>
                <w:color w:val="000000"/>
                <w:sz w:val="18"/>
                <w:szCs w:val="18"/>
              </w:rPr>
              <w:t>.</w:t>
            </w:r>
            <w:r w:rsidR="00152873">
              <w:rPr>
                <w:rFonts w:eastAsia="Times New Roman" w:cstheme="minorHAnsi"/>
                <w:color w:val="000000"/>
                <w:sz w:val="18"/>
                <w:szCs w:val="18"/>
              </w:rPr>
              <w:t>308</w:t>
            </w:r>
          </w:p>
        </w:tc>
        <w:tc>
          <w:tcPr>
            <w:tcW w:w="1040" w:type="dxa"/>
          </w:tcPr>
          <w:p w14:paraId="7194DD08" w14:textId="312FCD3D"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152873">
              <w:rPr>
                <w:rFonts w:eastAsia="Times New Roman" w:cstheme="minorHAnsi"/>
                <w:color w:val="000000"/>
                <w:sz w:val="18"/>
                <w:szCs w:val="18"/>
              </w:rPr>
              <w:t>0441</w:t>
            </w:r>
          </w:p>
        </w:tc>
        <w:tc>
          <w:tcPr>
            <w:tcW w:w="1040" w:type="dxa"/>
          </w:tcPr>
          <w:p w14:paraId="76F060C2" w14:textId="6F4DCEF0"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152873">
              <w:rPr>
                <w:rFonts w:eastAsia="Times New Roman" w:cstheme="minorHAnsi"/>
                <w:color w:val="000000"/>
                <w:sz w:val="18"/>
                <w:szCs w:val="18"/>
              </w:rPr>
              <w:t>2917</w:t>
            </w:r>
          </w:p>
        </w:tc>
        <w:tc>
          <w:tcPr>
            <w:tcW w:w="1040" w:type="dxa"/>
          </w:tcPr>
          <w:p w14:paraId="7EBCDF32" w14:textId="7903639B" w:rsidR="00304F1E" w:rsidRPr="00FB4C83" w:rsidRDefault="00304F1E" w:rsidP="00BE7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theme="minorHAnsi"/>
                <w:color w:val="000000"/>
                <w:sz w:val="18"/>
                <w:szCs w:val="18"/>
              </w:rPr>
            </w:pPr>
            <w:r>
              <w:rPr>
                <w:rFonts w:eastAsia="Times New Roman" w:cstheme="minorHAnsi"/>
                <w:color w:val="000000"/>
                <w:sz w:val="18"/>
                <w:szCs w:val="18"/>
              </w:rPr>
              <w:t>0</w:t>
            </w:r>
            <w:r w:rsidR="00152873">
              <w:rPr>
                <w:rFonts w:eastAsia="Times New Roman" w:cstheme="minorHAnsi"/>
                <w:color w:val="000000"/>
                <w:sz w:val="18"/>
                <w:szCs w:val="18"/>
              </w:rPr>
              <w:t>.7267</w:t>
            </w:r>
          </w:p>
        </w:tc>
      </w:tr>
    </w:tbl>
    <w:p w14:paraId="4DAAE1DD" w14:textId="77777777" w:rsidR="00304F1E" w:rsidRDefault="00304F1E" w:rsidP="00304F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cstheme="minorHAnsi"/>
        </w:rPr>
      </w:pPr>
    </w:p>
    <w:tbl>
      <w:tblPr>
        <w:tblStyle w:val="TableGrid"/>
        <w:tblW w:w="0" w:type="auto"/>
        <w:jc w:val="center"/>
        <w:tblLook w:val="04A0" w:firstRow="1" w:lastRow="0" w:firstColumn="1" w:lastColumn="0" w:noHBand="0" w:noVBand="1"/>
      </w:tblPr>
      <w:tblGrid>
        <w:gridCol w:w="2524"/>
        <w:gridCol w:w="1761"/>
        <w:gridCol w:w="1470"/>
      </w:tblGrid>
      <w:tr w:rsidR="00304F1E" w:rsidRPr="009665F3" w14:paraId="1BCE0D5B" w14:textId="77777777" w:rsidTr="00BE7107">
        <w:trPr>
          <w:jc w:val="center"/>
        </w:trPr>
        <w:tc>
          <w:tcPr>
            <w:tcW w:w="2524" w:type="dxa"/>
            <w:shd w:val="clear" w:color="auto" w:fill="BDD6EE" w:themeFill="accent1" w:themeFillTint="66"/>
          </w:tcPr>
          <w:p w14:paraId="2FA7BE0B"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Parameters</w:t>
            </w:r>
          </w:p>
        </w:tc>
        <w:tc>
          <w:tcPr>
            <w:tcW w:w="1761" w:type="dxa"/>
            <w:shd w:val="clear" w:color="auto" w:fill="BDD6EE" w:themeFill="accent1" w:themeFillTint="66"/>
          </w:tcPr>
          <w:p w14:paraId="51326EE8"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Reduced Model</w:t>
            </w:r>
          </w:p>
        </w:tc>
        <w:tc>
          <w:tcPr>
            <w:tcW w:w="1470" w:type="dxa"/>
            <w:shd w:val="clear" w:color="auto" w:fill="BDD6EE" w:themeFill="accent1" w:themeFillTint="66"/>
          </w:tcPr>
          <w:p w14:paraId="16D59BFE" w14:textId="77777777" w:rsidR="00304F1E" w:rsidRPr="009665F3"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b/>
                <w:bCs/>
              </w:rPr>
            </w:pPr>
            <w:r w:rsidRPr="009665F3">
              <w:rPr>
                <w:rFonts w:cstheme="minorHAnsi"/>
                <w:b/>
                <w:bCs/>
              </w:rPr>
              <w:t>Full model</w:t>
            </w:r>
          </w:p>
        </w:tc>
      </w:tr>
      <w:tr w:rsidR="00304F1E" w14:paraId="17E04AE2" w14:textId="77777777" w:rsidTr="00BE7107">
        <w:trPr>
          <w:jc w:val="center"/>
        </w:trPr>
        <w:tc>
          <w:tcPr>
            <w:tcW w:w="2524" w:type="dxa"/>
            <w:shd w:val="clear" w:color="auto" w:fill="auto"/>
          </w:tcPr>
          <w:p w14:paraId="4AE32ABC"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EC4F56">
              <w:rPr>
                <w:rFonts w:cstheme="minorHAnsi"/>
              </w:rPr>
              <w:t>Min</w:t>
            </w:r>
            <w:r>
              <w:rPr>
                <w:rFonts w:cstheme="minorHAnsi"/>
              </w:rPr>
              <w:t>.</w:t>
            </w:r>
            <w:r w:rsidRPr="00EC4F56">
              <w:rPr>
                <w:rFonts w:cstheme="minorHAnsi"/>
              </w:rPr>
              <w:t xml:space="preserve"> cost for training set</w:t>
            </w:r>
          </w:p>
        </w:tc>
        <w:tc>
          <w:tcPr>
            <w:tcW w:w="1761" w:type="dxa"/>
          </w:tcPr>
          <w:p w14:paraId="07EB3D80" w14:textId="32573AAC"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0.5</w:t>
            </w:r>
            <w:r w:rsidR="00CA166A">
              <w:rPr>
                <w:rFonts w:cstheme="minorHAnsi"/>
              </w:rPr>
              <w:t>603</w:t>
            </w:r>
          </w:p>
        </w:tc>
        <w:tc>
          <w:tcPr>
            <w:tcW w:w="1470" w:type="dxa"/>
          </w:tcPr>
          <w:p w14:paraId="66A30AC0"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8A0CFA">
              <w:rPr>
                <w:rFonts w:cstheme="minorHAnsi"/>
              </w:rPr>
              <w:t>0.</w:t>
            </w:r>
            <w:r>
              <w:rPr>
                <w:rFonts w:cstheme="minorHAnsi"/>
              </w:rPr>
              <w:t>5410</w:t>
            </w:r>
          </w:p>
        </w:tc>
      </w:tr>
      <w:tr w:rsidR="00304F1E" w14:paraId="3515EDBB" w14:textId="77777777" w:rsidTr="00BE7107">
        <w:trPr>
          <w:jc w:val="center"/>
        </w:trPr>
        <w:tc>
          <w:tcPr>
            <w:tcW w:w="2524" w:type="dxa"/>
            <w:shd w:val="clear" w:color="auto" w:fill="auto"/>
          </w:tcPr>
          <w:p w14:paraId="12A57F7E"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Accuracy</w:t>
            </w:r>
            <w:r w:rsidRPr="00EC4F56">
              <w:rPr>
                <w:rFonts w:cstheme="minorHAnsi"/>
              </w:rPr>
              <w:t xml:space="preserve"> </w:t>
            </w:r>
            <w:r>
              <w:rPr>
                <w:rFonts w:cstheme="minorHAnsi"/>
              </w:rPr>
              <w:t>of</w:t>
            </w:r>
            <w:r w:rsidRPr="00EC4F56">
              <w:rPr>
                <w:rFonts w:cstheme="minorHAnsi"/>
              </w:rPr>
              <w:t xml:space="preserve"> training set</w:t>
            </w:r>
          </w:p>
        </w:tc>
        <w:tc>
          <w:tcPr>
            <w:tcW w:w="1761" w:type="dxa"/>
          </w:tcPr>
          <w:p w14:paraId="7218D1DF" w14:textId="53726523"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CA166A">
              <w:rPr>
                <w:rFonts w:cstheme="minorHAnsi"/>
              </w:rPr>
              <w:t>195</w:t>
            </w:r>
          </w:p>
        </w:tc>
        <w:tc>
          <w:tcPr>
            <w:tcW w:w="1470" w:type="dxa"/>
          </w:tcPr>
          <w:p w14:paraId="3D3854B1"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0.7259</w:t>
            </w:r>
          </w:p>
        </w:tc>
      </w:tr>
      <w:tr w:rsidR="00304F1E" w14:paraId="0CE9BB53" w14:textId="77777777" w:rsidTr="00BE7107">
        <w:trPr>
          <w:jc w:val="center"/>
        </w:trPr>
        <w:tc>
          <w:tcPr>
            <w:tcW w:w="2524" w:type="dxa"/>
            <w:shd w:val="clear" w:color="auto" w:fill="auto"/>
          </w:tcPr>
          <w:p w14:paraId="254DFA33"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sidRPr="00743585">
              <w:rPr>
                <w:rFonts w:cstheme="minorHAnsi"/>
              </w:rPr>
              <w:t>Estimated test cost</w:t>
            </w:r>
          </w:p>
        </w:tc>
        <w:tc>
          <w:tcPr>
            <w:tcW w:w="1761" w:type="dxa"/>
          </w:tcPr>
          <w:p w14:paraId="3B843325" w14:textId="6A1B86AD"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w:t>
            </w:r>
            <w:r w:rsidR="00CA166A">
              <w:rPr>
                <w:rFonts w:cstheme="minorHAnsi"/>
              </w:rPr>
              <w:t>5613</w:t>
            </w:r>
          </w:p>
        </w:tc>
        <w:tc>
          <w:tcPr>
            <w:tcW w:w="1470" w:type="dxa"/>
          </w:tcPr>
          <w:p w14:paraId="59AAEA42"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0.5407</w:t>
            </w:r>
          </w:p>
        </w:tc>
      </w:tr>
      <w:tr w:rsidR="00304F1E" w14:paraId="2447650F" w14:textId="77777777" w:rsidTr="00BE7107">
        <w:trPr>
          <w:jc w:val="center"/>
        </w:trPr>
        <w:tc>
          <w:tcPr>
            <w:tcW w:w="2524" w:type="dxa"/>
            <w:shd w:val="clear" w:color="auto" w:fill="auto"/>
          </w:tcPr>
          <w:p w14:paraId="7DC40E5B"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Accuracy</w:t>
            </w:r>
            <w:r w:rsidRPr="00743585">
              <w:rPr>
                <w:rFonts w:cstheme="minorHAnsi"/>
              </w:rPr>
              <w:t xml:space="preserve"> </w:t>
            </w:r>
            <w:r>
              <w:rPr>
                <w:rFonts w:cstheme="minorHAnsi"/>
              </w:rPr>
              <w:t xml:space="preserve">of </w:t>
            </w:r>
            <w:r w:rsidRPr="00743585">
              <w:rPr>
                <w:rFonts w:cstheme="minorHAnsi"/>
              </w:rPr>
              <w:t xml:space="preserve">test </w:t>
            </w:r>
            <w:r>
              <w:rPr>
                <w:rFonts w:cstheme="minorHAnsi"/>
              </w:rPr>
              <w:t>set</w:t>
            </w:r>
          </w:p>
        </w:tc>
        <w:tc>
          <w:tcPr>
            <w:tcW w:w="1761" w:type="dxa"/>
          </w:tcPr>
          <w:p w14:paraId="6567A388" w14:textId="020AA41D"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w:t>
            </w:r>
            <w:r w:rsidR="00CA166A">
              <w:rPr>
                <w:rFonts w:cstheme="minorHAnsi"/>
              </w:rPr>
              <w:t>189</w:t>
            </w:r>
          </w:p>
        </w:tc>
        <w:tc>
          <w:tcPr>
            <w:tcW w:w="1470" w:type="dxa"/>
          </w:tcPr>
          <w:p w14:paraId="53F97697" w14:textId="77777777" w:rsidR="00304F1E" w:rsidRDefault="00304F1E" w:rsidP="00BE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cstheme="minorHAnsi"/>
              </w:rPr>
            </w:pPr>
            <w:r>
              <w:rPr>
                <w:rFonts w:cstheme="minorHAnsi"/>
              </w:rPr>
              <w:t>0.7247</w:t>
            </w:r>
          </w:p>
        </w:tc>
      </w:tr>
    </w:tbl>
    <w:p w14:paraId="61FCC0FF" w14:textId="77777777" w:rsidR="00304F1E" w:rsidRDefault="00304F1E" w:rsidP="00304F1E"/>
    <w:p w14:paraId="3884DA98" w14:textId="77777777" w:rsidR="00304F1E" w:rsidRDefault="00304F1E" w:rsidP="00304F1E"/>
    <w:p w14:paraId="5BC2B888" w14:textId="1F2C3D89" w:rsidR="00304F1E" w:rsidRDefault="00174BDD" w:rsidP="00304F1E">
      <w:pPr>
        <w:jc w:val="center"/>
      </w:pPr>
      <w:r>
        <w:rPr>
          <w:noProof/>
        </w:rPr>
        <w:lastRenderedPageBreak/>
        <w:drawing>
          <wp:inline distT="0" distB="0" distL="0" distR="0" wp14:anchorId="7F41672A" wp14:editId="0444F22D">
            <wp:extent cx="3232087" cy="1732573"/>
            <wp:effectExtent l="0" t="0" r="6985"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3465" cy="1749393"/>
                    </a:xfrm>
                    <a:prstGeom prst="rect">
                      <a:avLst/>
                    </a:prstGeom>
                  </pic:spPr>
                </pic:pic>
              </a:graphicData>
            </a:graphic>
          </wp:inline>
        </w:drawing>
      </w:r>
    </w:p>
    <w:p w14:paraId="582E25E7" w14:textId="39C290CD" w:rsidR="00304F1E" w:rsidRDefault="00304F1E" w:rsidP="00304F1E">
      <w:r>
        <w:t xml:space="preserve">From the above table and graph, it is seen that the Full model slightly performs better than reduced model. Choosing these 8 </w:t>
      </w:r>
      <w:r w:rsidR="009268EC">
        <w:t xml:space="preserve">best </w:t>
      </w:r>
      <w:r>
        <w:t>features is not improving the full model.</w:t>
      </w:r>
    </w:p>
    <w:p w14:paraId="0867B10F" w14:textId="0D00513D" w:rsidR="0012024B" w:rsidRDefault="0012024B" w:rsidP="00304F1E"/>
    <w:p w14:paraId="60393AE5" w14:textId="0E9543B4" w:rsidR="0012024B" w:rsidRDefault="0012024B" w:rsidP="00304F1E"/>
    <w:p w14:paraId="0F530212" w14:textId="5787DDEC" w:rsidR="0012024B" w:rsidRPr="0012024B" w:rsidRDefault="0012024B" w:rsidP="00304F1E">
      <w:pPr>
        <w:rPr>
          <w:b/>
          <w:bCs/>
          <w:u w:val="single"/>
        </w:rPr>
      </w:pPr>
      <w:r w:rsidRPr="0012024B">
        <w:rPr>
          <w:b/>
          <w:bCs/>
          <w:u w:val="single"/>
        </w:rPr>
        <w:t>Discussion</w:t>
      </w:r>
      <w:r>
        <w:rPr>
          <w:b/>
          <w:bCs/>
          <w:u w:val="single"/>
        </w:rPr>
        <w:t>:</w:t>
      </w:r>
    </w:p>
    <w:p w14:paraId="5EE2DA2A" w14:textId="715C5564" w:rsidR="00A137D8" w:rsidRDefault="009645FF" w:rsidP="0078329F">
      <w:pPr>
        <w:jc w:val="both"/>
      </w:pPr>
      <w:r>
        <w:t xml:space="preserve">From the model, we observe that </w:t>
      </w:r>
      <w:r w:rsidR="00D9098C" w:rsidRPr="00927E59">
        <w:t>NWG, VWN, MWG, VWM, NDIMC, NDIMB, MDIMC, MDIMA</w:t>
      </w:r>
      <w:r w:rsidR="00E007E5">
        <w:t xml:space="preserve"> </w:t>
      </w:r>
      <w:r>
        <w:t xml:space="preserve">are the important parameters in determining the GPU run time. </w:t>
      </w:r>
      <w:r w:rsidR="00A137D8">
        <w:t xml:space="preserve">From </w:t>
      </w:r>
      <w:r w:rsidR="00FA5028">
        <w:t xml:space="preserve">the above </w:t>
      </w:r>
      <w:r w:rsidR="00A137D8">
        <w:t>linear and logistic model</w:t>
      </w:r>
      <w:r w:rsidR="00FA5028">
        <w:t>s</w:t>
      </w:r>
      <w:r w:rsidR="00A137D8">
        <w:t xml:space="preserve">, it is found that the efficiency of the model is around 70%. </w:t>
      </w:r>
      <w:r w:rsidR="00D0072A">
        <w:t xml:space="preserve">The reduced Linear model better fits the data than the reduced logistic model. </w:t>
      </w:r>
    </w:p>
    <w:p w14:paraId="6BF0B077" w14:textId="77777777" w:rsidR="00A137D8" w:rsidRDefault="00A137D8" w:rsidP="0078329F">
      <w:pPr>
        <w:jc w:val="both"/>
      </w:pPr>
    </w:p>
    <w:p w14:paraId="16354FB4" w14:textId="6545236E" w:rsidR="004E38E4" w:rsidRDefault="004E38E4" w:rsidP="00BB3B5C">
      <w:pPr>
        <w:pStyle w:val="ListParagraph"/>
        <w:numPr>
          <w:ilvl w:val="0"/>
          <w:numId w:val="31"/>
        </w:numPr>
        <w:ind w:left="360"/>
        <w:jc w:val="both"/>
      </w:pPr>
      <w:r>
        <w:t>To get better results from model, d</w:t>
      </w:r>
      <w:r w:rsidR="00A137D8">
        <w:t>omain knowledge about the hardware, manufacturing style, types of data processed, frequency of processing, etc, is required to predict the correct predictors in the model</w:t>
      </w:r>
      <w:r>
        <w:t xml:space="preserve">. </w:t>
      </w:r>
    </w:p>
    <w:p w14:paraId="6964CC06" w14:textId="3C9ED27B" w:rsidR="00A137D8" w:rsidRDefault="004E38E4" w:rsidP="00036890">
      <w:pPr>
        <w:pStyle w:val="ListParagraph"/>
        <w:numPr>
          <w:ilvl w:val="0"/>
          <w:numId w:val="31"/>
        </w:numPr>
        <w:ind w:left="360"/>
        <w:jc w:val="both"/>
      </w:pPr>
      <w:r>
        <w:t>I</w:t>
      </w:r>
      <w:r w:rsidR="00A137D8">
        <w:t xml:space="preserve">nfluence of other variables </w:t>
      </w:r>
      <w:r>
        <w:t xml:space="preserve">outside the </w:t>
      </w:r>
      <w:r w:rsidR="00A137D8">
        <w:t>given dataset</w:t>
      </w:r>
      <w:r>
        <w:t xml:space="preserve"> need to be analyzed, and their significance need to be estimated</w:t>
      </w:r>
      <w:r w:rsidR="00A137D8">
        <w:t>. This will remove the endogeneity problem, leading to unbiasedness and obtaining accurate results.</w:t>
      </w:r>
    </w:p>
    <w:p w14:paraId="0F3E782B" w14:textId="0726E3B0" w:rsidR="00E007E5" w:rsidRDefault="00A137D8" w:rsidP="008366D3">
      <w:pPr>
        <w:pStyle w:val="ListParagraph"/>
        <w:numPr>
          <w:ilvl w:val="0"/>
          <w:numId w:val="31"/>
        </w:numPr>
        <w:ind w:left="360"/>
        <w:jc w:val="both"/>
      </w:pPr>
      <w:r>
        <w:t xml:space="preserve">Different models like log-log, log-linear, etc should be run in order to capture the best fit equation. Since the nature of the true model is not known, and most models are heteroskedastic in nature, more experiments need to be performed with different types of models. </w:t>
      </w:r>
    </w:p>
    <w:p w14:paraId="6A34F495" w14:textId="681F5253" w:rsidR="000E50A8" w:rsidRDefault="00E007E5" w:rsidP="00F51A2D">
      <w:pPr>
        <w:pStyle w:val="ListParagraph"/>
        <w:numPr>
          <w:ilvl w:val="0"/>
          <w:numId w:val="31"/>
        </w:numPr>
        <w:ind w:left="360"/>
        <w:jc w:val="both"/>
      </w:pPr>
      <w:r>
        <w:t>Care should be taken to cleanse the data, scale and remove the outliers to remove their influence on the regression model</w:t>
      </w:r>
      <w:r w:rsidR="00BE6A39">
        <w:t>.</w:t>
      </w:r>
      <w:r w:rsidR="002357BF">
        <w:t xml:space="preserve"> Else the model can be skewed. </w:t>
      </w:r>
    </w:p>
    <w:p w14:paraId="3A8C642B" w14:textId="308CD84A" w:rsidR="000E50A8" w:rsidRDefault="000E50A8" w:rsidP="00447E70">
      <w:pPr>
        <w:pStyle w:val="ListParagraph"/>
        <w:numPr>
          <w:ilvl w:val="0"/>
          <w:numId w:val="31"/>
        </w:numPr>
        <w:ind w:left="360"/>
        <w:jc w:val="both"/>
      </w:pPr>
      <w:r>
        <w:t xml:space="preserve">When multiple models are run, we can </w:t>
      </w:r>
      <w:r w:rsidR="00C16D1D">
        <w:t xml:space="preserve">evaluate the best model using </w:t>
      </w:r>
      <w:r>
        <w:t>AIC, BIC, etc</w:t>
      </w:r>
      <w:r w:rsidR="00C16D1D">
        <w:t xml:space="preserve"> and compa</w:t>
      </w:r>
      <w:r w:rsidR="00BE6A39">
        <w:t>re</w:t>
      </w:r>
      <w:r w:rsidR="00C16D1D">
        <w:t xml:space="preserve"> their values</w:t>
      </w:r>
      <w:r>
        <w:t xml:space="preserve">. </w:t>
      </w:r>
    </w:p>
    <w:p w14:paraId="33A7D06D" w14:textId="77777777" w:rsidR="00304F1E" w:rsidRPr="00304F1E" w:rsidRDefault="00304F1E" w:rsidP="00304F1E">
      <w:pPr>
        <w:rPr>
          <w:b/>
          <w:bCs/>
        </w:rPr>
      </w:pPr>
    </w:p>
    <w:sectPr w:rsidR="00304F1E" w:rsidRPr="00304F1E" w:rsidSect="00C37F42">
      <w:headerReference w:type="default" r:id="rId32"/>
      <w:footerReference w:type="default" r:id="rId33"/>
      <w:pgSz w:w="12240" w:h="15840"/>
      <w:pgMar w:top="864" w:right="864" w:bottom="864" w:left="864" w:header="720" w:footer="720" w:gutter="0"/>
      <w:pgBorders w:offsetFrom="page">
        <w:top w:val="single" w:sz="12" w:space="24" w:color="2F5496" w:themeColor="accent5" w:themeShade="BF"/>
        <w:left w:val="single" w:sz="12" w:space="24" w:color="2F5496" w:themeColor="accent5" w:themeShade="BF"/>
        <w:bottom w:val="single" w:sz="12" w:space="24" w:color="2F5496" w:themeColor="accent5" w:themeShade="BF"/>
        <w:right w:val="single" w:sz="12" w:space="24" w:color="2F5496" w:themeColor="accent5"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23FD9" w14:textId="77777777" w:rsidR="00743BC7" w:rsidRDefault="00743BC7" w:rsidP="00547F2D">
      <w:r>
        <w:separator/>
      </w:r>
    </w:p>
  </w:endnote>
  <w:endnote w:type="continuationSeparator" w:id="0">
    <w:p w14:paraId="09B3A61A" w14:textId="77777777" w:rsidR="00743BC7" w:rsidRDefault="00743BC7" w:rsidP="00547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704C5" w14:textId="344C145C" w:rsidR="00F638D9" w:rsidRPr="00BB1778" w:rsidRDefault="00F638D9" w:rsidP="00BB1778">
    <w:pPr>
      <w:pStyle w:val="Footer"/>
      <w:jc w:val="right"/>
    </w:pPr>
    <w:r w:rsidRPr="00BB1778">
      <w:t>Shylaja Vijayaraghavan (SXV190013)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75FC2D" w14:textId="77777777" w:rsidR="00743BC7" w:rsidRDefault="00743BC7" w:rsidP="00547F2D">
      <w:r>
        <w:separator/>
      </w:r>
    </w:p>
  </w:footnote>
  <w:footnote w:type="continuationSeparator" w:id="0">
    <w:p w14:paraId="4E8666C6" w14:textId="77777777" w:rsidR="00743BC7" w:rsidRDefault="00743BC7" w:rsidP="00547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1FCB" w14:textId="2A4140A2" w:rsidR="00F638D9" w:rsidRPr="00C02849" w:rsidRDefault="00F638D9" w:rsidP="00547F2D">
    <w:pPr>
      <w:jc w:val="center"/>
      <w:rPr>
        <w:sz w:val="24"/>
        <w:szCs w:val="24"/>
      </w:rPr>
    </w:pPr>
    <w:r w:rsidRPr="00C02849">
      <w:rPr>
        <w:sz w:val="24"/>
        <w:szCs w:val="24"/>
      </w:rPr>
      <w:t>Applied Machine Learning - Assignment 1</w:t>
    </w:r>
  </w:p>
  <w:p w14:paraId="0DBB21D1" w14:textId="3E014438" w:rsidR="00F638D9" w:rsidRDefault="00F638D9">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1A2F2DB" wp14:editId="734BA594">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47767" w14:textId="77777777" w:rsidR="00F638D9" w:rsidRDefault="00F638D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2F2DB"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9B47767" w14:textId="77777777" w:rsidR="00F638D9" w:rsidRDefault="00F638D9">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E816770"/>
    <w:multiLevelType w:val="hybridMultilevel"/>
    <w:tmpl w:val="87C8965E"/>
    <w:lvl w:ilvl="0" w:tplc="73AC165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58221DB"/>
    <w:multiLevelType w:val="hybridMultilevel"/>
    <w:tmpl w:val="0506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F63300"/>
    <w:multiLevelType w:val="hybridMultilevel"/>
    <w:tmpl w:val="5E94AEF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3E5039B4"/>
    <w:multiLevelType w:val="hybridMultilevel"/>
    <w:tmpl w:val="D8582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71871E1"/>
    <w:multiLevelType w:val="hybridMultilevel"/>
    <w:tmpl w:val="50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C545AC3"/>
    <w:multiLevelType w:val="hybridMultilevel"/>
    <w:tmpl w:val="880A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4E208F1"/>
    <w:multiLevelType w:val="hybridMultilevel"/>
    <w:tmpl w:val="240AE644"/>
    <w:lvl w:ilvl="0" w:tplc="6504B0E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046C1"/>
    <w:multiLevelType w:val="hybridMultilevel"/>
    <w:tmpl w:val="7ABAB3CA"/>
    <w:lvl w:ilvl="0" w:tplc="F0E6328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2"/>
  </w:num>
  <w:num w:numId="3">
    <w:abstractNumId w:val="10"/>
  </w:num>
  <w:num w:numId="4">
    <w:abstractNumId w:val="29"/>
  </w:num>
  <w:num w:numId="5">
    <w:abstractNumId w:val="13"/>
  </w:num>
  <w:num w:numId="6">
    <w:abstractNumId w:val="19"/>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1"/>
  </w:num>
  <w:num w:numId="22">
    <w:abstractNumId w:val="11"/>
  </w:num>
  <w:num w:numId="23">
    <w:abstractNumId w:val="30"/>
  </w:num>
  <w:num w:numId="24">
    <w:abstractNumId w:val="23"/>
  </w:num>
  <w:num w:numId="25">
    <w:abstractNumId w:val="15"/>
  </w:num>
  <w:num w:numId="26">
    <w:abstractNumId w:val="20"/>
  </w:num>
  <w:num w:numId="27">
    <w:abstractNumId w:val="27"/>
  </w:num>
  <w:num w:numId="28">
    <w:abstractNumId w:val="14"/>
  </w:num>
  <w:num w:numId="29">
    <w:abstractNumId w:val="28"/>
  </w:num>
  <w:num w:numId="30">
    <w:abstractNumId w:val="1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7F"/>
    <w:rsid w:val="00000F98"/>
    <w:rsid w:val="0000170E"/>
    <w:rsid w:val="00006423"/>
    <w:rsid w:val="0000770E"/>
    <w:rsid w:val="0001084D"/>
    <w:rsid w:val="00016B98"/>
    <w:rsid w:val="0002131E"/>
    <w:rsid w:val="0002228A"/>
    <w:rsid w:val="000266A7"/>
    <w:rsid w:val="000359BC"/>
    <w:rsid w:val="000378E0"/>
    <w:rsid w:val="00037B79"/>
    <w:rsid w:val="000415F4"/>
    <w:rsid w:val="00047025"/>
    <w:rsid w:val="00047E79"/>
    <w:rsid w:val="00051698"/>
    <w:rsid w:val="00056A3B"/>
    <w:rsid w:val="00056F37"/>
    <w:rsid w:val="000764EE"/>
    <w:rsid w:val="0008008E"/>
    <w:rsid w:val="0008301C"/>
    <w:rsid w:val="00092970"/>
    <w:rsid w:val="00095177"/>
    <w:rsid w:val="00095A04"/>
    <w:rsid w:val="000968A7"/>
    <w:rsid w:val="000C068C"/>
    <w:rsid w:val="000C4BDB"/>
    <w:rsid w:val="000C62B4"/>
    <w:rsid w:val="000D48F2"/>
    <w:rsid w:val="000D6F7B"/>
    <w:rsid w:val="000E0CE4"/>
    <w:rsid w:val="000E50A8"/>
    <w:rsid w:val="000F0980"/>
    <w:rsid w:val="000F0DEB"/>
    <w:rsid w:val="00102864"/>
    <w:rsid w:val="0010297F"/>
    <w:rsid w:val="00102C6D"/>
    <w:rsid w:val="001114E2"/>
    <w:rsid w:val="00113AA5"/>
    <w:rsid w:val="00115D88"/>
    <w:rsid w:val="0012024B"/>
    <w:rsid w:val="00124C75"/>
    <w:rsid w:val="00124DA6"/>
    <w:rsid w:val="00125ACB"/>
    <w:rsid w:val="001318D2"/>
    <w:rsid w:val="001329FE"/>
    <w:rsid w:val="00140698"/>
    <w:rsid w:val="001415F3"/>
    <w:rsid w:val="001459D1"/>
    <w:rsid w:val="00152873"/>
    <w:rsid w:val="001711BB"/>
    <w:rsid w:val="00174BDD"/>
    <w:rsid w:val="00174E90"/>
    <w:rsid w:val="00175939"/>
    <w:rsid w:val="00177467"/>
    <w:rsid w:val="001777A2"/>
    <w:rsid w:val="00185CD0"/>
    <w:rsid w:val="00187FB5"/>
    <w:rsid w:val="001916B2"/>
    <w:rsid w:val="00191A0C"/>
    <w:rsid w:val="00194503"/>
    <w:rsid w:val="00196B11"/>
    <w:rsid w:val="001B5800"/>
    <w:rsid w:val="001C1B38"/>
    <w:rsid w:val="001C4A71"/>
    <w:rsid w:val="001C6B2F"/>
    <w:rsid w:val="001D2118"/>
    <w:rsid w:val="001E4914"/>
    <w:rsid w:val="001E6481"/>
    <w:rsid w:val="001E6707"/>
    <w:rsid w:val="001E7196"/>
    <w:rsid w:val="001F451B"/>
    <w:rsid w:val="00201750"/>
    <w:rsid w:val="00201B60"/>
    <w:rsid w:val="00203A65"/>
    <w:rsid w:val="0021013C"/>
    <w:rsid w:val="00210A8D"/>
    <w:rsid w:val="00212D31"/>
    <w:rsid w:val="00215709"/>
    <w:rsid w:val="00217BE0"/>
    <w:rsid w:val="00223848"/>
    <w:rsid w:val="0022394F"/>
    <w:rsid w:val="0023333F"/>
    <w:rsid w:val="002334E3"/>
    <w:rsid w:val="002357BF"/>
    <w:rsid w:val="00241154"/>
    <w:rsid w:val="00242B02"/>
    <w:rsid w:val="00243322"/>
    <w:rsid w:val="00243329"/>
    <w:rsid w:val="00247C20"/>
    <w:rsid w:val="0025050E"/>
    <w:rsid w:val="00253F5A"/>
    <w:rsid w:val="002625DF"/>
    <w:rsid w:val="002639E5"/>
    <w:rsid w:val="00264238"/>
    <w:rsid w:val="00265307"/>
    <w:rsid w:val="00267911"/>
    <w:rsid w:val="00270BBD"/>
    <w:rsid w:val="0027117D"/>
    <w:rsid w:val="00272257"/>
    <w:rsid w:val="002731F8"/>
    <w:rsid w:val="00273D19"/>
    <w:rsid w:val="00282F4E"/>
    <w:rsid w:val="0028594F"/>
    <w:rsid w:val="00286035"/>
    <w:rsid w:val="00287A55"/>
    <w:rsid w:val="0029230A"/>
    <w:rsid w:val="0029434C"/>
    <w:rsid w:val="002A5F03"/>
    <w:rsid w:val="002A7F59"/>
    <w:rsid w:val="002B2CC6"/>
    <w:rsid w:val="002C4306"/>
    <w:rsid w:val="002D2AD8"/>
    <w:rsid w:val="002D71CA"/>
    <w:rsid w:val="002E498F"/>
    <w:rsid w:val="0030290E"/>
    <w:rsid w:val="00304F1E"/>
    <w:rsid w:val="00316EFF"/>
    <w:rsid w:val="00321CD9"/>
    <w:rsid w:val="003222AC"/>
    <w:rsid w:val="00322AC5"/>
    <w:rsid w:val="00326C97"/>
    <w:rsid w:val="00332D80"/>
    <w:rsid w:val="00334CD2"/>
    <w:rsid w:val="003354BC"/>
    <w:rsid w:val="003507B9"/>
    <w:rsid w:val="00352480"/>
    <w:rsid w:val="00354B75"/>
    <w:rsid w:val="003553ED"/>
    <w:rsid w:val="0036496D"/>
    <w:rsid w:val="00371158"/>
    <w:rsid w:val="003920F2"/>
    <w:rsid w:val="00392467"/>
    <w:rsid w:val="003A1CC6"/>
    <w:rsid w:val="003A7AA8"/>
    <w:rsid w:val="003C1DA3"/>
    <w:rsid w:val="003C79DC"/>
    <w:rsid w:val="003D7D11"/>
    <w:rsid w:val="003F1CC3"/>
    <w:rsid w:val="003F43AC"/>
    <w:rsid w:val="003F5E12"/>
    <w:rsid w:val="00403F15"/>
    <w:rsid w:val="0041503A"/>
    <w:rsid w:val="0041784F"/>
    <w:rsid w:val="00421D66"/>
    <w:rsid w:val="00424586"/>
    <w:rsid w:val="00431100"/>
    <w:rsid w:val="004327FE"/>
    <w:rsid w:val="00436D3C"/>
    <w:rsid w:val="004373F3"/>
    <w:rsid w:val="00447E70"/>
    <w:rsid w:val="004534E3"/>
    <w:rsid w:val="00454894"/>
    <w:rsid w:val="00457233"/>
    <w:rsid w:val="004605D5"/>
    <w:rsid w:val="00477F38"/>
    <w:rsid w:val="00481D69"/>
    <w:rsid w:val="004831BC"/>
    <w:rsid w:val="00483C99"/>
    <w:rsid w:val="004856AD"/>
    <w:rsid w:val="004875EF"/>
    <w:rsid w:val="00490E4C"/>
    <w:rsid w:val="00491591"/>
    <w:rsid w:val="00495CB7"/>
    <w:rsid w:val="00495CDD"/>
    <w:rsid w:val="004A46A9"/>
    <w:rsid w:val="004A5C93"/>
    <w:rsid w:val="004C16F2"/>
    <w:rsid w:val="004C44DB"/>
    <w:rsid w:val="004C4649"/>
    <w:rsid w:val="004D0129"/>
    <w:rsid w:val="004D5614"/>
    <w:rsid w:val="004E38E4"/>
    <w:rsid w:val="004E54CD"/>
    <w:rsid w:val="004E5E51"/>
    <w:rsid w:val="004F5C4C"/>
    <w:rsid w:val="004F6EC0"/>
    <w:rsid w:val="0051356F"/>
    <w:rsid w:val="00513B46"/>
    <w:rsid w:val="00525510"/>
    <w:rsid w:val="00526102"/>
    <w:rsid w:val="00527DB4"/>
    <w:rsid w:val="0053513D"/>
    <w:rsid w:val="005365FD"/>
    <w:rsid w:val="00540E3E"/>
    <w:rsid w:val="0054168E"/>
    <w:rsid w:val="00543E67"/>
    <w:rsid w:val="00547F2D"/>
    <w:rsid w:val="00550965"/>
    <w:rsid w:val="00554883"/>
    <w:rsid w:val="00563329"/>
    <w:rsid w:val="005641BF"/>
    <w:rsid w:val="0056471F"/>
    <w:rsid w:val="00566EAC"/>
    <w:rsid w:val="00571926"/>
    <w:rsid w:val="005724EC"/>
    <w:rsid w:val="00573E56"/>
    <w:rsid w:val="0057411C"/>
    <w:rsid w:val="00582DE9"/>
    <w:rsid w:val="005844E3"/>
    <w:rsid w:val="00584E60"/>
    <w:rsid w:val="00591A0E"/>
    <w:rsid w:val="005938B0"/>
    <w:rsid w:val="005A003F"/>
    <w:rsid w:val="005A2480"/>
    <w:rsid w:val="005A335C"/>
    <w:rsid w:val="005B395D"/>
    <w:rsid w:val="005C2B8F"/>
    <w:rsid w:val="005E2D02"/>
    <w:rsid w:val="005E767E"/>
    <w:rsid w:val="005E7958"/>
    <w:rsid w:val="005F4C96"/>
    <w:rsid w:val="0060697A"/>
    <w:rsid w:val="006131EE"/>
    <w:rsid w:val="0061750B"/>
    <w:rsid w:val="00625CCC"/>
    <w:rsid w:val="006313CD"/>
    <w:rsid w:val="00634D38"/>
    <w:rsid w:val="00637EC4"/>
    <w:rsid w:val="00642F08"/>
    <w:rsid w:val="0064375D"/>
    <w:rsid w:val="00645252"/>
    <w:rsid w:val="00655539"/>
    <w:rsid w:val="0065574A"/>
    <w:rsid w:val="006619B9"/>
    <w:rsid w:val="006639DB"/>
    <w:rsid w:val="00696358"/>
    <w:rsid w:val="006A3712"/>
    <w:rsid w:val="006B6D5F"/>
    <w:rsid w:val="006C26F4"/>
    <w:rsid w:val="006D3D74"/>
    <w:rsid w:val="006D4078"/>
    <w:rsid w:val="006D46C4"/>
    <w:rsid w:val="006E0068"/>
    <w:rsid w:val="006E2589"/>
    <w:rsid w:val="006F0C3E"/>
    <w:rsid w:val="006F2F1C"/>
    <w:rsid w:val="006F788E"/>
    <w:rsid w:val="0070626A"/>
    <w:rsid w:val="00707ADA"/>
    <w:rsid w:val="0071261E"/>
    <w:rsid w:val="0071524E"/>
    <w:rsid w:val="007317E2"/>
    <w:rsid w:val="007349A7"/>
    <w:rsid w:val="00734C98"/>
    <w:rsid w:val="00736359"/>
    <w:rsid w:val="007374F2"/>
    <w:rsid w:val="0074042B"/>
    <w:rsid w:val="00743585"/>
    <w:rsid w:val="00743BC7"/>
    <w:rsid w:val="0074678E"/>
    <w:rsid w:val="00754226"/>
    <w:rsid w:val="007544F0"/>
    <w:rsid w:val="007613B7"/>
    <w:rsid w:val="007626F2"/>
    <w:rsid w:val="00763C7E"/>
    <w:rsid w:val="00767FCA"/>
    <w:rsid w:val="0078329F"/>
    <w:rsid w:val="007A5626"/>
    <w:rsid w:val="007A6BD5"/>
    <w:rsid w:val="007B0BE9"/>
    <w:rsid w:val="007B29B8"/>
    <w:rsid w:val="007B39D2"/>
    <w:rsid w:val="007B6886"/>
    <w:rsid w:val="007B7BDB"/>
    <w:rsid w:val="007C011A"/>
    <w:rsid w:val="007C0E27"/>
    <w:rsid w:val="007D3C9B"/>
    <w:rsid w:val="007D7E21"/>
    <w:rsid w:val="007E1402"/>
    <w:rsid w:val="007E2BD2"/>
    <w:rsid w:val="007F0F97"/>
    <w:rsid w:val="008246A0"/>
    <w:rsid w:val="00827311"/>
    <w:rsid w:val="00831154"/>
    <w:rsid w:val="00832DF1"/>
    <w:rsid w:val="0083323F"/>
    <w:rsid w:val="00833262"/>
    <w:rsid w:val="008338BC"/>
    <w:rsid w:val="008343A6"/>
    <w:rsid w:val="0083569A"/>
    <w:rsid w:val="00840B92"/>
    <w:rsid w:val="00852BAD"/>
    <w:rsid w:val="00853AA0"/>
    <w:rsid w:val="00856FD5"/>
    <w:rsid w:val="008605D7"/>
    <w:rsid w:val="0086799D"/>
    <w:rsid w:val="0087212C"/>
    <w:rsid w:val="00872CE6"/>
    <w:rsid w:val="00874283"/>
    <w:rsid w:val="008771C2"/>
    <w:rsid w:val="00894DCC"/>
    <w:rsid w:val="00895C8C"/>
    <w:rsid w:val="0089726D"/>
    <w:rsid w:val="00897444"/>
    <w:rsid w:val="008A01B7"/>
    <w:rsid w:val="008A0CFA"/>
    <w:rsid w:val="008A0D39"/>
    <w:rsid w:val="008A1DAF"/>
    <w:rsid w:val="008A7753"/>
    <w:rsid w:val="008B0DEE"/>
    <w:rsid w:val="008B4D52"/>
    <w:rsid w:val="008D1C9B"/>
    <w:rsid w:val="008D7F15"/>
    <w:rsid w:val="008E04E4"/>
    <w:rsid w:val="008E33E8"/>
    <w:rsid w:val="008F0AE1"/>
    <w:rsid w:val="008F5B6F"/>
    <w:rsid w:val="009006E2"/>
    <w:rsid w:val="00903275"/>
    <w:rsid w:val="00904033"/>
    <w:rsid w:val="009066C3"/>
    <w:rsid w:val="00910F43"/>
    <w:rsid w:val="0091203B"/>
    <w:rsid w:val="0091381F"/>
    <w:rsid w:val="00924422"/>
    <w:rsid w:val="009268EC"/>
    <w:rsid w:val="00927E59"/>
    <w:rsid w:val="009309BA"/>
    <w:rsid w:val="00936423"/>
    <w:rsid w:val="00950B4D"/>
    <w:rsid w:val="009511F6"/>
    <w:rsid w:val="00952A8C"/>
    <w:rsid w:val="009534A4"/>
    <w:rsid w:val="0095659E"/>
    <w:rsid w:val="00963D8A"/>
    <w:rsid w:val="00963E61"/>
    <w:rsid w:val="009645FF"/>
    <w:rsid w:val="00965B28"/>
    <w:rsid w:val="009665F3"/>
    <w:rsid w:val="00971433"/>
    <w:rsid w:val="00974FFB"/>
    <w:rsid w:val="00977645"/>
    <w:rsid w:val="00981155"/>
    <w:rsid w:val="009854AF"/>
    <w:rsid w:val="009865DF"/>
    <w:rsid w:val="00994014"/>
    <w:rsid w:val="00996E7D"/>
    <w:rsid w:val="00997DF3"/>
    <w:rsid w:val="009A7912"/>
    <w:rsid w:val="009B215B"/>
    <w:rsid w:val="009C3994"/>
    <w:rsid w:val="009C5915"/>
    <w:rsid w:val="009D111F"/>
    <w:rsid w:val="009E3951"/>
    <w:rsid w:val="009F21E4"/>
    <w:rsid w:val="009F308C"/>
    <w:rsid w:val="00A025A4"/>
    <w:rsid w:val="00A03D3E"/>
    <w:rsid w:val="00A07FD4"/>
    <w:rsid w:val="00A137D8"/>
    <w:rsid w:val="00A14C66"/>
    <w:rsid w:val="00A16089"/>
    <w:rsid w:val="00A174D8"/>
    <w:rsid w:val="00A176A0"/>
    <w:rsid w:val="00A24AA2"/>
    <w:rsid w:val="00A36031"/>
    <w:rsid w:val="00A42F51"/>
    <w:rsid w:val="00A445D3"/>
    <w:rsid w:val="00A45C67"/>
    <w:rsid w:val="00A46F3C"/>
    <w:rsid w:val="00A479B9"/>
    <w:rsid w:val="00A5289E"/>
    <w:rsid w:val="00A5400C"/>
    <w:rsid w:val="00A54848"/>
    <w:rsid w:val="00A54DCC"/>
    <w:rsid w:val="00A570BE"/>
    <w:rsid w:val="00A65911"/>
    <w:rsid w:val="00A73CCF"/>
    <w:rsid w:val="00A83B77"/>
    <w:rsid w:val="00A8459E"/>
    <w:rsid w:val="00A9204E"/>
    <w:rsid w:val="00A946C9"/>
    <w:rsid w:val="00AB10FB"/>
    <w:rsid w:val="00AB6A08"/>
    <w:rsid w:val="00AC4DE9"/>
    <w:rsid w:val="00AC77C8"/>
    <w:rsid w:val="00AE1AFD"/>
    <w:rsid w:val="00AF671F"/>
    <w:rsid w:val="00B13BE3"/>
    <w:rsid w:val="00B167DA"/>
    <w:rsid w:val="00B21EED"/>
    <w:rsid w:val="00B2460F"/>
    <w:rsid w:val="00B3153B"/>
    <w:rsid w:val="00B32C3B"/>
    <w:rsid w:val="00B33704"/>
    <w:rsid w:val="00B500CA"/>
    <w:rsid w:val="00B51AB5"/>
    <w:rsid w:val="00B52D3B"/>
    <w:rsid w:val="00B530A1"/>
    <w:rsid w:val="00B549EB"/>
    <w:rsid w:val="00B55FD7"/>
    <w:rsid w:val="00B63302"/>
    <w:rsid w:val="00B66337"/>
    <w:rsid w:val="00B7137F"/>
    <w:rsid w:val="00B7570A"/>
    <w:rsid w:val="00B76CE0"/>
    <w:rsid w:val="00B80C9E"/>
    <w:rsid w:val="00B80F37"/>
    <w:rsid w:val="00B81D29"/>
    <w:rsid w:val="00BB1778"/>
    <w:rsid w:val="00BB5CC4"/>
    <w:rsid w:val="00BC382C"/>
    <w:rsid w:val="00BC7CAA"/>
    <w:rsid w:val="00BC7E86"/>
    <w:rsid w:val="00BD23A8"/>
    <w:rsid w:val="00BE0C1A"/>
    <w:rsid w:val="00BE0CC6"/>
    <w:rsid w:val="00BE0DAC"/>
    <w:rsid w:val="00BE1849"/>
    <w:rsid w:val="00BE6A39"/>
    <w:rsid w:val="00BE7BB0"/>
    <w:rsid w:val="00BF63CA"/>
    <w:rsid w:val="00BF7F4E"/>
    <w:rsid w:val="00C00F28"/>
    <w:rsid w:val="00C02849"/>
    <w:rsid w:val="00C05F65"/>
    <w:rsid w:val="00C10653"/>
    <w:rsid w:val="00C120B9"/>
    <w:rsid w:val="00C16D1D"/>
    <w:rsid w:val="00C214D5"/>
    <w:rsid w:val="00C35D8A"/>
    <w:rsid w:val="00C37F42"/>
    <w:rsid w:val="00C42F75"/>
    <w:rsid w:val="00C4347A"/>
    <w:rsid w:val="00C44EEB"/>
    <w:rsid w:val="00C57AD4"/>
    <w:rsid w:val="00C67D78"/>
    <w:rsid w:val="00C70421"/>
    <w:rsid w:val="00C7142E"/>
    <w:rsid w:val="00C71B58"/>
    <w:rsid w:val="00C72670"/>
    <w:rsid w:val="00C7421E"/>
    <w:rsid w:val="00C74280"/>
    <w:rsid w:val="00C74A48"/>
    <w:rsid w:val="00C74FA2"/>
    <w:rsid w:val="00C829DF"/>
    <w:rsid w:val="00C90E61"/>
    <w:rsid w:val="00C95001"/>
    <w:rsid w:val="00CA166A"/>
    <w:rsid w:val="00CA2056"/>
    <w:rsid w:val="00CA7124"/>
    <w:rsid w:val="00CA7EED"/>
    <w:rsid w:val="00CB5ECA"/>
    <w:rsid w:val="00CB6FF2"/>
    <w:rsid w:val="00CB7095"/>
    <w:rsid w:val="00CB77CD"/>
    <w:rsid w:val="00CC431B"/>
    <w:rsid w:val="00CE0125"/>
    <w:rsid w:val="00CE0E6E"/>
    <w:rsid w:val="00CE6522"/>
    <w:rsid w:val="00CF1017"/>
    <w:rsid w:val="00CF279D"/>
    <w:rsid w:val="00CF532B"/>
    <w:rsid w:val="00D0072A"/>
    <w:rsid w:val="00D00BB9"/>
    <w:rsid w:val="00D02FFD"/>
    <w:rsid w:val="00D118B2"/>
    <w:rsid w:val="00D135E7"/>
    <w:rsid w:val="00D13EB6"/>
    <w:rsid w:val="00D24BAF"/>
    <w:rsid w:val="00D33967"/>
    <w:rsid w:val="00D41053"/>
    <w:rsid w:val="00D428C1"/>
    <w:rsid w:val="00D43B7E"/>
    <w:rsid w:val="00D51C9F"/>
    <w:rsid w:val="00D523AC"/>
    <w:rsid w:val="00D53301"/>
    <w:rsid w:val="00D6332E"/>
    <w:rsid w:val="00D73E72"/>
    <w:rsid w:val="00D82EA7"/>
    <w:rsid w:val="00D84BAF"/>
    <w:rsid w:val="00D8620E"/>
    <w:rsid w:val="00D86C2D"/>
    <w:rsid w:val="00D9098C"/>
    <w:rsid w:val="00D92DA5"/>
    <w:rsid w:val="00D93522"/>
    <w:rsid w:val="00DA28F9"/>
    <w:rsid w:val="00DA53D2"/>
    <w:rsid w:val="00DA76A4"/>
    <w:rsid w:val="00DB4F6F"/>
    <w:rsid w:val="00DC0339"/>
    <w:rsid w:val="00DC11D9"/>
    <w:rsid w:val="00DC2EA2"/>
    <w:rsid w:val="00DC4958"/>
    <w:rsid w:val="00DC6EDE"/>
    <w:rsid w:val="00DD2A0D"/>
    <w:rsid w:val="00DE35D6"/>
    <w:rsid w:val="00E007E5"/>
    <w:rsid w:val="00E014AE"/>
    <w:rsid w:val="00E07263"/>
    <w:rsid w:val="00E1505D"/>
    <w:rsid w:val="00E15869"/>
    <w:rsid w:val="00E15F60"/>
    <w:rsid w:val="00E179CA"/>
    <w:rsid w:val="00E23A77"/>
    <w:rsid w:val="00E24B23"/>
    <w:rsid w:val="00E30E14"/>
    <w:rsid w:val="00E34A0A"/>
    <w:rsid w:val="00E405FB"/>
    <w:rsid w:val="00E6149E"/>
    <w:rsid w:val="00E61A44"/>
    <w:rsid w:val="00E76510"/>
    <w:rsid w:val="00E85A1E"/>
    <w:rsid w:val="00E96F76"/>
    <w:rsid w:val="00EA21B0"/>
    <w:rsid w:val="00EB3825"/>
    <w:rsid w:val="00EB5AD2"/>
    <w:rsid w:val="00EB5E92"/>
    <w:rsid w:val="00EC0FEA"/>
    <w:rsid w:val="00EC4F56"/>
    <w:rsid w:val="00ED3E1F"/>
    <w:rsid w:val="00ED400F"/>
    <w:rsid w:val="00EE1333"/>
    <w:rsid w:val="00EF0FF2"/>
    <w:rsid w:val="00EF259C"/>
    <w:rsid w:val="00F0111E"/>
    <w:rsid w:val="00F04F54"/>
    <w:rsid w:val="00F07A9B"/>
    <w:rsid w:val="00F14BED"/>
    <w:rsid w:val="00F33DFF"/>
    <w:rsid w:val="00F362B7"/>
    <w:rsid w:val="00F43583"/>
    <w:rsid w:val="00F452DF"/>
    <w:rsid w:val="00F4537F"/>
    <w:rsid w:val="00F47008"/>
    <w:rsid w:val="00F47FF2"/>
    <w:rsid w:val="00F50C95"/>
    <w:rsid w:val="00F54B46"/>
    <w:rsid w:val="00F55B6E"/>
    <w:rsid w:val="00F56B6C"/>
    <w:rsid w:val="00F60FAC"/>
    <w:rsid w:val="00F638D9"/>
    <w:rsid w:val="00F64EC5"/>
    <w:rsid w:val="00F73ACD"/>
    <w:rsid w:val="00F90FB8"/>
    <w:rsid w:val="00F915B6"/>
    <w:rsid w:val="00F91B20"/>
    <w:rsid w:val="00F93D87"/>
    <w:rsid w:val="00F971A7"/>
    <w:rsid w:val="00FA5028"/>
    <w:rsid w:val="00FB4C83"/>
    <w:rsid w:val="00FB5AEC"/>
    <w:rsid w:val="00FC61F3"/>
    <w:rsid w:val="00FD0E11"/>
    <w:rsid w:val="00FD39C9"/>
    <w:rsid w:val="00FE4257"/>
    <w:rsid w:val="00FE52BF"/>
    <w:rsid w:val="00FE534B"/>
    <w:rsid w:val="00FF7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1F71E"/>
  <w15:chartTrackingRefBased/>
  <w15:docId w15:val="{495B9A77-2FFE-4124-9EA4-45F525A9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B55FD7"/>
    <w:rPr>
      <w:color w:val="605E5C"/>
      <w:shd w:val="clear" w:color="auto" w:fill="E1DFDD"/>
    </w:rPr>
  </w:style>
  <w:style w:type="paragraph" w:styleId="ListParagraph">
    <w:name w:val="List Paragraph"/>
    <w:basedOn w:val="Normal"/>
    <w:uiPriority w:val="34"/>
    <w:unhideWhenUsed/>
    <w:qFormat/>
    <w:rsid w:val="002B2CC6"/>
    <w:pPr>
      <w:ind w:left="720"/>
      <w:contextualSpacing/>
    </w:pPr>
  </w:style>
  <w:style w:type="table" w:styleId="TableGrid">
    <w:name w:val="Table Grid"/>
    <w:basedOn w:val="TableNormal"/>
    <w:uiPriority w:val="39"/>
    <w:rsid w:val="00B32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8300">
      <w:bodyDiv w:val="1"/>
      <w:marLeft w:val="0"/>
      <w:marRight w:val="0"/>
      <w:marTop w:val="0"/>
      <w:marBottom w:val="0"/>
      <w:divBdr>
        <w:top w:val="none" w:sz="0" w:space="0" w:color="auto"/>
        <w:left w:val="none" w:sz="0" w:space="0" w:color="auto"/>
        <w:bottom w:val="none" w:sz="0" w:space="0" w:color="auto"/>
        <w:right w:val="none" w:sz="0" w:space="0" w:color="auto"/>
      </w:divBdr>
    </w:div>
    <w:div w:id="85469131">
      <w:bodyDiv w:val="1"/>
      <w:marLeft w:val="0"/>
      <w:marRight w:val="0"/>
      <w:marTop w:val="0"/>
      <w:marBottom w:val="0"/>
      <w:divBdr>
        <w:top w:val="none" w:sz="0" w:space="0" w:color="auto"/>
        <w:left w:val="none" w:sz="0" w:space="0" w:color="auto"/>
        <w:bottom w:val="none" w:sz="0" w:space="0" w:color="auto"/>
        <w:right w:val="none" w:sz="0" w:space="0" w:color="auto"/>
      </w:divBdr>
    </w:div>
    <w:div w:id="116685167">
      <w:bodyDiv w:val="1"/>
      <w:marLeft w:val="0"/>
      <w:marRight w:val="0"/>
      <w:marTop w:val="0"/>
      <w:marBottom w:val="0"/>
      <w:divBdr>
        <w:top w:val="none" w:sz="0" w:space="0" w:color="auto"/>
        <w:left w:val="none" w:sz="0" w:space="0" w:color="auto"/>
        <w:bottom w:val="none" w:sz="0" w:space="0" w:color="auto"/>
        <w:right w:val="none" w:sz="0" w:space="0" w:color="auto"/>
      </w:divBdr>
    </w:div>
    <w:div w:id="897784524">
      <w:bodyDiv w:val="1"/>
      <w:marLeft w:val="0"/>
      <w:marRight w:val="0"/>
      <w:marTop w:val="0"/>
      <w:marBottom w:val="0"/>
      <w:divBdr>
        <w:top w:val="none" w:sz="0" w:space="0" w:color="auto"/>
        <w:left w:val="none" w:sz="0" w:space="0" w:color="auto"/>
        <w:bottom w:val="none" w:sz="0" w:space="0" w:color="auto"/>
        <w:right w:val="none" w:sz="0" w:space="0" w:color="auto"/>
      </w:divBdr>
    </w:div>
    <w:div w:id="1267926295">
      <w:bodyDiv w:val="1"/>
      <w:marLeft w:val="0"/>
      <w:marRight w:val="0"/>
      <w:marTop w:val="0"/>
      <w:marBottom w:val="0"/>
      <w:divBdr>
        <w:top w:val="none" w:sz="0" w:space="0" w:color="auto"/>
        <w:left w:val="none" w:sz="0" w:space="0" w:color="auto"/>
        <w:bottom w:val="none" w:sz="0" w:space="0" w:color="auto"/>
        <w:right w:val="none" w:sz="0" w:space="0" w:color="auto"/>
      </w:divBdr>
    </w:div>
    <w:div w:id="1559050673">
      <w:bodyDiv w:val="1"/>
      <w:marLeft w:val="0"/>
      <w:marRight w:val="0"/>
      <w:marTop w:val="0"/>
      <w:marBottom w:val="0"/>
      <w:divBdr>
        <w:top w:val="none" w:sz="0" w:space="0" w:color="auto"/>
        <w:left w:val="none" w:sz="0" w:space="0" w:color="auto"/>
        <w:bottom w:val="none" w:sz="0" w:space="0" w:color="auto"/>
        <w:right w:val="none" w:sz="0" w:space="0" w:color="auto"/>
      </w:divBdr>
    </w:div>
    <w:div w:id="1580169007">
      <w:bodyDiv w:val="1"/>
      <w:marLeft w:val="0"/>
      <w:marRight w:val="0"/>
      <w:marTop w:val="0"/>
      <w:marBottom w:val="0"/>
      <w:divBdr>
        <w:top w:val="none" w:sz="0" w:space="0" w:color="auto"/>
        <w:left w:val="none" w:sz="0" w:space="0" w:color="auto"/>
        <w:bottom w:val="none" w:sz="0" w:space="0" w:color="auto"/>
        <w:right w:val="none" w:sz="0" w:space="0" w:color="auto"/>
      </w:divBdr>
    </w:div>
    <w:div w:id="1855682628">
      <w:bodyDiv w:val="1"/>
      <w:marLeft w:val="0"/>
      <w:marRight w:val="0"/>
      <w:marTop w:val="0"/>
      <w:marBottom w:val="0"/>
      <w:divBdr>
        <w:top w:val="none" w:sz="0" w:space="0" w:color="auto"/>
        <w:left w:val="none" w:sz="0" w:space="0" w:color="auto"/>
        <w:bottom w:val="none" w:sz="0" w:space="0" w:color="auto"/>
        <w:right w:val="none" w:sz="0" w:space="0" w:color="auto"/>
      </w:divBdr>
    </w:div>
    <w:div w:id="1895039076">
      <w:bodyDiv w:val="1"/>
      <w:marLeft w:val="0"/>
      <w:marRight w:val="0"/>
      <w:marTop w:val="0"/>
      <w:marBottom w:val="0"/>
      <w:divBdr>
        <w:top w:val="none" w:sz="0" w:space="0" w:color="auto"/>
        <w:left w:val="none" w:sz="0" w:space="0" w:color="auto"/>
        <w:bottom w:val="none" w:sz="0" w:space="0" w:color="auto"/>
        <w:right w:val="none" w:sz="0" w:space="0" w:color="auto"/>
      </w:divBdr>
    </w:div>
    <w:div w:id="2064981999">
      <w:bodyDiv w:val="1"/>
      <w:marLeft w:val="0"/>
      <w:marRight w:val="0"/>
      <w:marTop w:val="0"/>
      <w:marBottom w:val="0"/>
      <w:divBdr>
        <w:top w:val="none" w:sz="0" w:space="0" w:color="auto"/>
        <w:left w:val="none" w:sz="0" w:space="0" w:color="auto"/>
        <w:bottom w:val="none" w:sz="0" w:space="0" w:color="auto"/>
        <w:right w:val="none" w:sz="0" w:space="0" w:color="auto"/>
      </w:divBdr>
    </w:div>
    <w:div w:id="211590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archive.ics.uci.edu/ml/datasets/SGEMM+GPU+kernel+performanc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ylu\AppData\Local\Microsoft\Office\16.0\DTS\en-US%7bF537AB78-CE9A-452E-8362-BB07DFA9E6AE%7d\%7bFB58D955-7556-48FB-B372-82DE70615959%7dtf0278699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{FB58D955-7556-48FB-B372-82DE70615959}tf02786999</Template>
  <TotalTime>2281</TotalTime>
  <Pages>9</Pages>
  <Words>2272</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Shylu</dc:creator>
  <cp:keywords/>
  <dc:description/>
  <cp:lastModifiedBy>shylshrinithi@gmail.com</cp:lastModifiedBy>
  <cp:revision>1035</cp:revision>
  <dcterms:created xsi:type="dcterms:W3CDTF">2020-02-12T16:09:00Z</dcterms:created>
  <dcterms:modified xsi:type="dcterms:W3CDTF">2020-02-15T18:36:00Z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